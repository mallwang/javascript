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56A4" w14:textId="77777777" w:rsidR="00000000" w:rsidRDefault="00000000">
      <w:pPr>
        <w:spacing w:line="276" w:lineRule="auto"/>
        <w:jc w:val="center"/>
        <w:rPr>
          <w:b/>
          <w:sz w:val="28"/>
          <w:szCs w:val="28"/>
        </w:rPr>
      </w:pPr>
      <w:r>
        <w:rPr>
          <w:b/>
          <w:sz w:val="28"/>
          <w:szCs w:val="28"/>
        </w:rPr>
        <w:t>Browsergame Skript</w:t>
      </w:r>
    </w:p>
    <w:p w14:paraId="7D4FAD96" w14:textId="77777777" w:rsidR="00000000" w:rsidRDefault="00000000">
      <w:pPr>
        <w:spacing w:line="276" w:lineRule="auto"/>
        <w:jc w:val="center"/>
      </w:pPr>
      <w:r>
        <w:rPr>
          <w:b/>
          <w:sz w:val="28"/>
          <w:szCs w:val="28"/>
        </w:rPr>
        <w:t>Genre „Rollenspiel“</w:t>
      </w:r>
    </w:p>
    <w:p w14:paraId="74C355CA" w14:textId="77777777" w:rsidR="00000000" w:rsidRDefault="00000000">
      <w:pPr>
        <w:spacing w:line="276" w:lineRule="auto"/>
        <w:jc w:val="center"/>
      </w:pPr>
    </w:p>
    <w:p w14:paraId="04BF21CB" w14:textId="77777777" w:rsidR="00000000" w:rsidRDefault="00000000">
      <w:pPr>
        <w:spacing w:line="276" w:lineRule="auto"/>
        <w:jc w:val="center"/>
      </w:pPr>
      <w:r>
        <w:t>mit dem Titel</w:t>
      </w:r>
    </w:p>
    <w:p w14:paraId="33802284" w14:textId="77777777" w:rsidR="00000000" w:rsidRDefault="00000000">
      <w:pPr>
        <w:spacing w:line="276" w:lineRule="auto"/>
        <w:jc w:val="center"/>
      </w:pPr>
    </w:p>
    <w:p w14:paraId="55B8FD84" w14:textId="77777777" w:rsidR="00000000" w:rsidRDefault="00000000">
      <w:pPr>
        <w:spacing w:line="276" w:lineRule="auto"/>
        <w:jc w:val="center"/>
      </w:pPr>
      <w:r>
        <w:rPr>
          <w:b/>
          <w:sz w:val="32"/>
          <w:szCs w:val="32"/>
          <w:u w:val="single"/>
        </w:rPr>
        <w:t>„HIER FEHLT DER TITEL DES SPIELS“</w:t>
      </w:r>
    </w:p>
    <w:p w14:paraId="34E28972" w14:textId="77777777" w:rsidR="00000000" w:rsidRDefault="00000000">
      <w:pPr>
        <w:spacing w:line="276" w:lineRule="auto"/>
        <w:jc w:val="center"/>
      </w:pPr>
    </w:p>
    <w:p w14:paraId="71BFA1BE" w14:textId="77777777" w:rsidR="00000000" w:rsidRDefault="00000000">
      <w:pPr>
        <w:spacing w:line="276" w:lineRule="auto"/>
        <w:jc w:val="center"/>
      </w:pPr>
    </w:p>
    <w:p w14:paraId="5FACF33A" w14:textId="77777777" w:rsidR="00000000" w:rsidRDefault="00000000">
      <w:pPr>
        <w:spacing w:line="276" w:lineRule="auto"/>
        <w:jc w:val="center"/>
      </w:pPr>
      <w:r>
        <w:t>von</w:t>
      </w:r>
    </w:p>
    <w:p w14:paraId="08FBE5FE" w14:textId="77777777" w:rsidR="00000000" w:rsidRDefault="00000000">
      <w:pPr>
        <w:spacing w:line="276" w:lineRule="auto"/>
        <w:jc w:val="center"/>
      </w:pPr>
    </w:p>
    <w:p w14:paraId="42B306A8" w14:textId="77777777" w:rsidR="00000000" w:rsidRDefault="00000000">
      <w:pPr>
        <w:spacing w:line="276" w:lineRule="auto"/>
        <w:jc w:val="center"/>
      </w:pPr>
      <w:r>
        <w:t>Markus Allwang</w:t>
      </w:r>
    </w:p>
    <w:p w14:paraId="69133C83" w14:textId="77777777" w:rsidR="00000000" w:rsidRDefault="00000000">
      <w:pPr>
        <w:spacing w:line="276" w:lineRule="auto"/>
        <w:jc w:val="center"/>
      </w:pPr>
    </w:p>
    <w:p w14:paraId="2205537F" w14:textId="77777777" w:rsidR="00000000" w:rsidRDefault="00000000">
      <w:pPr>
        <w:spacing w:line="276" w:lineRule="auto"/>
        <w:jc w:val="center"/>
      </w:pPr>
      <w:r>
        <w:t>und</w:t>
      </w:r>
    </w:p>
    <w:p w14:paraId="4160E3D0" w14:textId="77777777" w:rsidR="00000000" w:rsidRDefault="00000000">
      <w:pPr>
        <w:spacing w:line="276" w:lineRule="auto"/>
        <w:jc w:val="center"/>
      </w:pPr>
    </w:p>
    <w:p w14:paraId="3D1070A3" w14:textId="77777777" w:rsidR="00000000" w:rsidRDefault="00000000">
      <w:pPr>
        <w:spacing w:line="276" w:lineRule="auto"/>
        <w:jc w:val="center"/>
      </w:pPr>
      <w:r>
        <w:t>Sophia Harland</w:t>
      </w:r>
    </w:p>
    <w:p w14:paraId="3ABE0165" w14:textId="77777777" w:rsidR="00000000" w:rsidRDefault="00000000">
      <w:pPr>
        <w:spacing w:line="276" w:lineRule="auto"/>
        <w:jc w:val="center"/>
      </w:pPr>
    </w:p>
    <w:p w14:paraId="264853EA" w14:textId="77777777" w:rsidR="00000000" w:rsidRDefault="00000000">
      <w:pPr>
        <w:spacing w:line="276" w:lineRule="auto"/>
        <w:jc w:val="center"/>
      </w:pPr>
    </w:p>
    <w:p w14:paraId="3FC7F1C7" w14:textId="77777777" w:rsidR="00000000" w:rsidRDefault="00000000">
      <w:pPr>
        <w:spacing w:line="276" w:lineRule="auto"/>
        <w:jc w:val="center"/>
      </w:pPr>
    </w:p>
    <w:p w14:paraId="74933ADA" w14:textId="77777777" w:rsidR="00000000" w:rsidRDefault="00000000">
      <w:pPr>
        <w:spacing w:line="276" w:lineRule="auto"/>
        <w:jc w:val="center"/>
      </w:pPr>
    </w:p>
    <w:p w14:paraId="4F45BC0C" w14:textId="77777777" w:rsidR="00000000" w:rsidRDefault="00000000">
      <w:pPr>
        <w:spacing w:line="276" w:lineRule="auto"/>
        <w:jc w:val="center"/>
      </w:pPr>
    </w:p>
    <w:p w14:paraId="414C0621" w14:textId="77777777" w:rsidR="00000000" w:rsidRDefault="00000000">
      <w:pPr>
        <w:spacing w:line="276" w:lineRule="auto"/>
        <w:jc w:val="center"/>
      </w:pPr>
    </w:p>
    <w:p w14:paraId="1C93FDCD" w14:textId="77777777" w:rsidR="00000000" w:rsidRDefault="00000000">
      <w:pPr>
        <w:spacing w:line="276" w:lineRule="auto"/>
        <w:jc w:val="center"/>
      </w:pPr>
    </w:p>
    <w:p w14:paraId="747C64D5" w14:textId="77777777" w:rsidR="00000000" w:rsidRDefault="00000000">
      <w:pPr>
        <w:spacing w:line="276" w:lineRule="auto"/>
        <w:jc w:val="center"/>
      </w:pPr>
    </w:p>
    <w:p w14:paraId="63352488" w14:textId="77777777" w:rsidR="00000000" w:rsidRDefault="00000000">
      <w:pPr>
        <w:spacing w:line="276" w:lineRule="auto"/>
        <w:jc w:val="center"/>
      </w:pPr>
    </w:p>
    <w:p w14:paraId="08C757A4" w14:textId="77777777" w:rsidR="00000000" w:rsidRDefault="00000000">
      <w:pPr>
        <w:spacing w:line="276" w:lineRule="auto"/>
        <w:jc w:val="center"/>
      </w:pPr>
    </w:p>
    <w:p w14:paraId="6279E713" w14:textId="77777777" w:rsidR="00000000" w:rsidRDefault="00000000">
      <w:pPr>
        <w:spacing w:line="276" w:lineRule="auto"/>
        <w:jc w:val="center"/>
      </w:pPr>
    </w:p>
    <w:p w14:paraId="79A29C17" w14:textId="77777777" w:rsidR="00000000" w:rsidRDefault="00000000">
      <w:pPr>
        <w:spacing w:line="276" w:lineRule="auto"/>
        <w:jc w:val="center"/>
      </w:pPr>
    </w:p>
    <w:p w14:paraId="6E4B168A" w14:textId="77777777" w:rsidR="00000000" w:rsidRDefault="00000000">
      <w:pPr>
        <w:pStyle w:val="Formatvorlage1"/>
      </w:pPr>
      <w:r>
        <w:t xml:space="preserve">Frankfurt, den </w:t>
      </w:r>
      <w:r>
        <w:fldChar w:fldCharType="begin"/>
      </w:r>
      <w:r>
        <w:instrText xml:space="preserve"> TIME \@"d'. 'MMMM\ yyyy" </w:instrText>
      </w:r>
      <w:r>
        <w:fldChar w:fldCharType="separate"/>
      </w:r>
      <w:r w:rsidR="00262B59">
        <w:rPr>
          <w:noProof/>
        </w:rPr>
        <w:t>12. Oktober 2026</w:t>
      </w:r>
      <w:r>
        <w:fldChar w:fldCharType="end"/>
      </w:r>
    </w:p>
    <w:p w14:paraId="51AC9375" w14:textId="77777777" w:rsidR="00000000" w:rsidRDefault="00000000">
      <w:pPr>
        <w:pStyle w:val="Inhaltsverzeichnisberschrift"/>
      </w:pPr>
    </w:p>
    <w:p w14:paraId="64A1DBEC" w14:textId="77777777" w:rsidR="00000000" w:rsidRDefault="00000000">
      <w:pPr>
        <w:pStyle w:val="Inhaltsverzeichnisberschrift"/>
        <w:rPr>
          <w:sz w:val="4"/>
          <w:szCs w:val="16"/>
        </w:rPr>
      </w:pPr>
      <w:r>
        <w:t>Inhalt</w:t>
      </w:r>
    </w:p>
    <w:p w14:paraId="307EE692" w14:textId="77777777" w:rsidR="00000000" w:rsidRDefault="00000000">
      <w:pPr>
        <w:rPr>
          <w:sz w:val="4"/>
          <w:szCs w:val="16"/>
        </w:rPr>
      </w:pPr>
    </w:p>
    <w:p w14:paraId="0F602FDB" w14:textId="77777777" w:rsidR="00000000" w:rsidRDefault="00000000">
      <w:pPr>
        <w:sectPr w:rsidR="00000000">
          <w:pgSz w:w="11906" w:h="16838"/>
          <w:pgMar w:top="1417" w:right="1417" w:bottom="1134" w:left="1417" w:header="720" w:footer="720" w:gutter="0"/>
          <w:cols w:space="720"/>
          <w:formProt w:val="0"/>
          <w:docGrid w:linePitch="360" w:charSpace="36864"/>
        </w:sectPr>
      </w:pPr>
    </w:p>
    <w:p w14:paraId="78189C9A" w14:textId="77777777" w:rsidR="00000000" w:rsidRDefault="00000000">
      <w:pPr>
        <w:pStyle w:val="Verzeichnis1"/>
        <w:tabs>
          <w:tab w:val="clear" w:pos="9638"/>
          <w:tab w:val="right" w:leader="dot" w:pos="9072"/>
        </w:tabs>
      </w:pPr>
      <w:r>
        <w:fldChar w:fldCharType="begin"/>
      </w:r>
      <w:r>
        <w:instrText xml:space="preserve"> TOC </w:instrText>
      </w:r>
      <w:r>
        <w:fldChar w:fldCharType="separate"/>
      </w:r>
      <w:hyperlink w:anchor="__RefHeading__1298_1694482287" w:history="1">
        <w:r>
          <w:rPr>
            <w:rStyle w:val="Hyperlink"/>
          </w:rPr>
          <w:t>1.Idee: Programmierung eines Rollenspiel-Browsergames mit Schauplatz Steinzeit</w:t>
        </w:r>
        <w:r>
          <w:rPr>
            <w:rStyle w:val="Hyperlink"/>
          </w:rPr>
          <w:tab/>
          <w:t>3</w:t>
        </w:r>
      </w:hyperlink>
    </w:p>
    <w:p w14:paraId="633CBB0D" w14:textId="77777777" w:rsidR="00000000" w:rsidRDefault="00000000">
      <w:pPr>
        <w:pStyle w:val="Verzeichnis1"/>
        <w:tabs>
          <w:tab w:val="clear" w:pos="9638"/>
          <w:tab w:val="right" w:leader="dot" w:pos="9072"/>
        </w:tabs>
      </w:pPr>
      <w:hyperlink w:anchor="__RefHeading__1300_1694482287" w:history="1">
        <w:r>
          <w:rPr>
            <w:rStyle w:val="Hyperlink"/>
          </w:rPr>
          <w:t>2.Täglicher Verbrauch</w:t>
        </w:r>
        <w:r>
          <w:rPr>
            <w:rStyle w:val="Hyperlink"/>
          </w:rPr>
          <w:tab/>
          <w:t>3</w:t>
        </w:r>
      </w:hyperlink>
    </w:p>
    <w:p w14:paraId="2BE0CC59" w14:textId="77777777" w:rsidR="00000000" w:rsidRDefault="00000000">
      <w:pPr>
        <w:pStyle w:val="Verzeichnis1"/>
        <w:tabs>
          <w:tab w:val="clear" w:pos="9638"/>
          <w:tab w:val="right" w:leader="dot" w:pos="9072"/>
        </w:tabs>
      </w:pPr>
      <w:hyperlink w:anchor="__RefHeading__1302_1694482287" w:history="1">
        <w:r>
          <w:rPr>
            <w:rStyle w:val="Hyperlink"/>
          </w:rPr>
          <w:t>3.Tätigkeiten des Steinis</w:t>
        </w:r>
        <w:r>
          <w:rPr>
            <w:rStyle w:val="Hyperlink"/>
          </w:rPr>
          <w:tab/>
          <w:t>4</w:t>
        </w:r>
      </w:hyperlink>
    </w:p>
    <w:p w14:paraId="6A0C3803" w14:textId="77777777" w:rsidR="00000000" w:rsidRDefault="00000000">
      <w:pPr>
        <w:pStyle w:val="Verzeichnis2"/>
        <w:tabs>
          <w:tab w:val="clear" w:pos="9355"/>
          <w:tab w:val="right" w:leader="dot" w:pos="9072"/>
        </w:tabs>
      </w:pPr>
      <w:hyperlink w:anchor="__RefHeading__1304_1694482287" w:history="1">
        <w:r>
          <w:rPr>
            <w:rStyle w:val="Hyperlink"/>
          </w:rPr>
          <w:t>3.1.Grundtätigkeiten</w:t>
        </w:r>
        <w:r>
          <w:rPr>
            <w:rStyle w:val="Hyperlink"/>
          </w:rPr>
          <w:tab/>
          <w:t>4</w:t>
        </w:r>
      </w:hyperlink>
    </w:p>
    <w:p w14:paraId="71CDC871" w14:textId="77777777" w:rsidR="00000000" w:rsidRDefault="00000000">
      <w:pPr>
        <w:pStyle w:val="Verzeichnis3"/>
      </w:pPr>
      <w:hyperlink w:anchor="__RefHeading__1306_1694482287" w:history="1">
        <w:r>
          <w:rPr>
            <w:rStyle w:val="Hyperlink"/>
          </w:rPr>
          <w:t>3.1.1.Lebensmittel beschaffen</w:t>
        </w:r>
        <w:r>
          <w:rPr>
            <w:rStyle w:val="Hyperlink"/>
          </w:rPr>
          <w:tab/>
          <w:t>4</w:t>
        </w:r>
      </w:hyperlink>
    </w:p>
    <w:p w14:paraId="7E8F92D4" w14:textId="77777777" w:rsidR="00000000" w:rsidRDefault="00000000">
      <w:pPr>
        <w:pStyle w:val="Verzeichnis3"/>
      </w:pPr>
      <w:hyperlink w:anchor="__RefHeading__1308_1694482287" w:history="1">
        <w:r>
          <w:rPr>
            <w:rStyle w:val="Hyperlink"/>
          </w:rPr>
          <w:t>3.1.1.1.Jagen</w:t>
        </w:r>
        <w:r>
          <w:rPr>
            <w:rStyle w:val="Hyperlink"/>
          </w:rPr>
          <w:tab/>
          <w:t>4</w:t>
        </w:r>
      </w:hyperlink>
    </w:p>
    <w:p w14:paraId="6500D1EA" w14:textId="77777777" w:rsidR="00000000" w:rsidRDefault="00000000">
      <w:pPr>
        <w:pStyle w:val="Verzeichnis3"/>
      </w:pPr>
      <w:hyperlink w:anchor="__RefHeading__1310_1694482287" w:history="1">
        <w:r>
          <w:rPr>
            <w:rStyle w:val="Hyperlink"/>
          </w:rPr>
          <w:t>3.1.1.2.Sammeln</w:t>
        </w:r>
        <w:r>
          <w:rPr>
            <w:rStyle w:val="Hyperlink"/>
          </w:rPr>
          <w:tab/>
          <w:t>4</w:t>
        </w:r>
      </w:hyperlink>
    </w:p>
    <w:p w14:paraId="6B81E46F" w14:textId="77777777" w:rsidR="00000000" w:rsidRDefault="00000000">
      <w:pPr>
        <w:pStyle w:val="Verzeichnis3"/>
      </w:pPr>
      <w:hyperlink w:anchor="__RefHeading__1312_1694482287" w:history="1">
        <w:r>
          <w:rPr>
            <w:rStyle w:val="Hyperlink"/>
          </w:rPr>
          <w:t>3.1.1.3.Fischen</w:t>
        </w:r>
        <w:r>
          <w:rPr>
            <w:rStyle w:val="Hyperlink"/>
          </w:rPr>
          <w:tab/>
          <w:t>4</w:t>
        </w:r>
      </w:hyperlink>
    </w:p>
    <w:p w14:paraId="71255BC6" w14:textId="77777777" w:rsidR="00000000" w:rsidRDefault="00000000">
      <w:pPr>
        <w:pStyle w:val="Verzeichnis3"/>
      </w:pPr>
      <w:hyperlink w:anchor="__RefHeading__1314_1694482287" w:history="1">
        <w:r>
          <w:rPr>
            <w:rStyle w:val="Hyperlink"/>
          </w:rPr>
          <w:t>3.1.1.4.Wasser suchen</w:t>
        </w:r>
        <w:r>
          <w:rPr>
            <w:rStyle w:val="Hyperlink"/>
          </w:rPr>
          <w:tab/>
          <w:t>4</w:t>
        </w:r>
      </w:hyperlink>
    </w:p>
    <w:p w14:paraId="413EB909" w14:textId="77777777" w:rsidR="00000000" w:rsidRDefault="00000000">
      <w:pPr>
        <w:pStyle w:val="Verzeichnis3"/>
      </w:pPr>
      <w:hyperlink w:anchor="__RefHeading__1316_1694482287" w:history="1">
        <w:r>
          <w:rPr>
            <w:rStyle w:val="Hyperlink"/>
          </w:rPr>
          <w:t>3.1.2.Schmieden (Übungszeit benötigt)</w:t>
        </w:r>
        <w:r>
          <w:rPr>
            <w:rStyle w:val="Hyperlink"/>
          </w:rPr>
          <w:tab/>
          <w:t>4</w:t>
        </w:r>
      </w:hyperlink>
    </w:p>
    <w:p w14:paraId="1E4D5CB9" w14:textId="77777777" w:rsidR="00000000" w:rsidRDefault="00000000">
      <w:pPr>
        <w:pStyle w:val="Verzeichnis3"/>
      </w:pPr>
      <w:hyperlink w:anchor="__RefHeading__1318_1694482287" w:history="1">
        <w:r>
          <w:rPr>
            <w:rStyle w:val="Hyperlink"/>
          </w:rPr>
          <w:t>3.1.2.1.Werkzeuge herstellen</w:t>
        </w:r>
        <w:r>
          <w:rPr>
            <w:rStyle w:val="Hyperlink"/>
          </w:rPr>
          <w:tab/>
          <w:t>4</w:t>
        </w:r>
      </w:hyperlink>
    </w:p>
    <w:p w14:paraId="18EADF81" w14:textId="77777777" w:rsidR="00000000" w:rsidRDefault="00000000">
      <w:pPr>
        <w:pStyle w:val="Verzeichnis3"/>
      </w:pPr>
      <w:hyperlink w:anchor="__RefHeading__1320_1694482287" w:history="1">
        <w:r>
          <w:rPr>
            <w:rStyle w:val="Hyperlink"/>
          </w:rPr>
          <w:t>3.1.2.2.Waffen herstellen</w:t>
        </w:r>
        <w:r>
          <w:rPr>
            <w:rStyle w:val="Hyperlink"/>
          </w:rPr>
          <w:tab/>
          <w:t>4</w:t>
        </w:r>
      </w:hyperlink>
    </w:p>
    <w:p w14:paraId="058D177B" w14:textId="77777777" w:rsidR="00000000" w:rsidRDefault="00000000">
      <w:pPr>
        <w:pStyle w:val="Verzeichnis3"/>
      </w:pPr>
      <w:hyperlink w:anchor="__RefHeading__1322_1694482287" w:history="1">
        <w:r>
          <w:rPr>
            <w:rStyle w:val="Hyperlink"/>
          </w:rPr>
          <w:t>3.1.3.Kräuter suchen</w:t>
        </w:r>
        <w:r>
          <w:rPr>
            <w:rStyle w:val="Hyperlink"/>
          </w:rPr>
          <w:tab/>
          <w:t>4</w:t>
        </w:r>
      </w:hyperlink>
    </w:p>
    <w:p w14:paraId="10CA8554" w14:textId="77777777" w:rsidR="00000000" w:rsidRDefault="00000000">
      <w:pPr>
        <w:pStyle w:val="Verzeichnis3"/>
      </w:pPr>
      <w:hyperlink w:anchor="__RefHeading__1324_1694482287" w:history="1">
        <w:r>
          <w:rPr>
            <w:rStyle w:val="Hyperlink"/>
          </w:rPr>
          <w:t>3.1.4.Tränke brauen (Übungszeit benötigt)</w:t>
        </w:r>
        <w:r>
          <w:rPr>
            <w:rStyle w:val="Hyperlink"/>
          </w:rPr>
          <w:tab/>
          <w:t>5</w:t>
        </w:r>
      </w:hyperlink>
    </w:p>
    <w:p w14:paraId="4469B178" w14:textId="77777777" w:rsidR="00000000" w:rsidRDefault="00000000">
      <w:pPr>
        <w:pStyle w:val="Verzeichnis3"/>
      </w:pPr>
      <w:hyperlink w:anchor="__RefHeading__1326_1694482287" w:history="1">
        <w:r>
          <w:rPr>
            <w:rStyle w:val="Hyperlink"/>
          </w:rPr>
          <w:t>3.1.5.Holzfällen (Ertragssteigerung nach vielen Wiederholungen)</w:t>
        </w:r>
        <w:r>
          <w:rPr>
            <w:rStyle w:val="Hyperlink"/>
          </w:rPr>
          <w:tab/>
          <w:t>5</w:t>
        </w:r>
      </w:hyperlink>
    </w:p>
    <w:p w14:paraId="25CA2D26" w14:textId="77777777" w:rsidR="00000000" w:rsidRDefault="00000000">
      <w:pPr>
        <w:pStyle w:val="Verzeichnis3"/>
      </w:pPr>
      <w:hyperlink w:anchor="__RefHeading__1328_1694482287" w:history="1">
        <w:r>
          <w:rPr>
            <w:rStyle w:val="Hyperlink"/>
          </w:rPr>
          <w:t>3.1.6.Steine metzen (Ertragssteigerung nach vielen Wiederholungen)</w:t>
        </w:r>
        <w:r>
          <w:rPr>
            <w:rStyle w:val="Hyperlink"/>
          </w:rPr>
          <w:tab/>
          <w:t>5</w:t>
        </w:r>
      </w:hyperlink>
    </w:p>
    <w:p w14:paraId="5832DB80" w14:textId="77777777" w:rsidR="00000000" w:rsidRDefault="00000000">
      <w:pPr>
        <w:pStyle w:val="Verzeichnis3"/>
      </w:pPr>
      <w:hyperlink w:anchor="__RefHeading__1330_1694482287" w:history="1">
        <w:r>
          <w:rPr>
            <w:rStyle w:val="Hyperlink"/>
          </w:rPr>
          <w:t>3.1.7.Feuerstein suchen (Glück bzw. mit der Zeit richtige Orte erkennen)</w:t>
        </w:r>
        <w:r>
          <w:rPr>
            <w:rStyle w:val="Hyperlink"/>
          </w:rPr>
          <w:tab/>
          <w:t>5</w:t>
        </w:r>
      </w:hyperlink>
    </w:p>
    <w:p w14:paraId="321BAF64" w14:textId="77777777" w:rsidR="00000000" w:rsidRDefault="00000000">
      <w:pPr>
        <w:pStyle w:val="Verzeichnis3"/>
      </w:pPr>
      <w:hyperlink w:anchor="__RefHeading__1332_1694482287" w:history="1">
        <w:r>
          <w:rPr>
            <w:rStyle w:val="Hyperlink"/>
          </w:rPr>
          <w:t>3.1.8.Schmuck herstellen (Muscheln suchen + Kette binden) (Übungszeit)</w:t>
        </w:r>
        <w:r>
          <w:rPr>
            <w:rStyle w:val="Hyperlink"/>
          </w:rPr>
          <w:tab/>
          <w:t>5</w:t>
        </w:r>
      </w:hyperlink>
    </w:p>
    <w:p w14:paraId="6B246CC3" w14:textId="77777777" w:rsidR="00000000" w:rsidRDefault="00000000">
      <w:pPr>
        <w:pStyle w:val="Verzeichnis2"/>
        <w:tabs>
          <w:tab w:val="clear" w:pos="9355"/>
          <w:tab w:val="right" w:leader="dot" w:pos="9072"/>
        </w:tabs>
      </w:pPr>
      <w:hyperlink w:anchor="__RefHeading__1334_1694482287" w:history="1">
        <w:r>
          <w:rPr>
            <w:rStyle w:val="Hyperlink"/>
          </w:rPr>
          <w:t>3.2.Tätigkeiten in der Steinzeit</w:t>
        </w:r>
        <w:r>
          <w:rPr>
            <w:rStyle w:val="Hyperlink"/>
          </w:rPr>
          <w:tab/>
          <w:t>5</w:t>
        </w:r>
      </w:hyperlink>
    </w:p>
    <w:p w14:paraId="6F6D6215" w14:textId="77777777" w:rsidR="00000000" w:rsidRDefault="00000000">
      <w:pPr>
        <w:pStyle w:val="Verzeichnis3"/>
      </w:pPr>
      <w:hyperlink w:anchor="__RefHeading__1336_1694482287" w:history="1">
        <w:r>
          <w:rPr>
            <w:rStyle w:val="Hyperlink"/>
          </w:rPr>
          <w:t>3.2.1.Kleidung herstellen (Übungszeit benötigt)</w:t>
        </w:r>
        <w:r>
          <w:rPr>
            <w:rStyle w:val="Hyperlink"/>
          </w:rPr>
          <w:tab/>
          <w:t>5</w:t>
        </w:r>
      </w:hyperlink>
    </w:p>
    <w:p w14:paraId="5258B989" w14:textId="77777777" w:rsidR="00000000" w:rsidRDefault="00000000">
      <w:pPr>
        <w:pStyle w:val="Verzeichnis3"/>
      </w:pPr>
      <w:hyperlink w:anchor="__RefHeading__1338_1694482287" w:history="1">
        <w:r>
          <w:rPr>
            <w:rStyle w:val="Hyperlink"/>
          </w:rPr>
          <w:t>3.2.2.Kupfer abbauen (Ertragssteigerung nach Wdh.)</w:t>
        </w:r>
        <w:r>
          <w:rPr>
            <w:rStyle w:val="Hyperlink"/>
          </w:rPr>
          <w:tab/>
          <w:t>6</w:t>
        </w:r>
      </w:hyperlink>
    </w:p>
    <w:p w14:paraId="30D2AAFE" w14:textId="77777777" w:rsidR="00000000" w:rsidRDefault="00000000">
      <w:pPr>
        <w:pStyle w:val="Verzeichnis3"/>
      </w:pPr>
      <w:hyperlink w:anchor="__RefHeading__1340_1694482287" w:history="1">
        <w:r>
          <w:rPr>
            <w:rStyle w:val="Hyperlink"/>
          </w:rPr>
          <w:t>3.2.3.Zinn abbauen (Ertragssteigerung nach Wdh.)</w:t>
        </w:r>
        <w:r>
          <w:rPr>
            <w:rStyle w:val="Hyperlink"/>
          </w:rPr>
          <w:tab/>
          <w:t>6</w:t>
        </w:r>
      </w:hyperlink>
    </w:p>
    <w:p w14:paraId="1CF68D2B" w14:textId="77777777" w:rsidR="00000000" w:rsidRDefault="00000000">
      <w:pPr>
        <w:pStyle w:val="Verzeichnis2"/>
        <w:tabs>
          <w:tab w:val="clear" w:pos="9355"/>
          <w:tab w:val="right" w:leader="dot" w:pos="9072"/>
        </w:tabs>
      </w:pPr>
      <w:hyperlink w:anchor="__RefHeading__1342_1694482287" w:history="1">
        <w:r>
          <w:rPr>
            <w:rStyle w:val="Hyperlink"/>
          </w:rPr>
          <w:t>3.3.Tätigkeiten in der Bronzezeit</w:t>
        </w:r>
        <w:r>
          <w:rPr>
            <w:rStyle w:val="Hyperlink"/>
          </w:rPr>
          <w:tab/>
          <w:t>6</w:t>
        </w:r>
      </w:hyperlink>
    </w:p>
    <w:p w14:paraId="39927B9F" w14:textId="77777777" w:rsidR="00000000" w:rsidRDefault="00000000">
      <w:pPr>
        <w:pStyle w:val="Verzeichnis3"/>
      </w:pPr>
      <w:hyperlink w:anchor="__RefHeading__1344_1694482287" w:history="1">
        <w:r>
          <w:rPr>
            <w:rStyle w:val="Hyperlink"/>
          </w:rPr>
          <w:t>3.3.1.Bronze herstellen (Übungszeit benötigt)</w:t>
        </w:r>
        <w:r>
          <w:rPr>
            <w:rStyle w:val="Hyperlink"/>
          </w:rPr>
          <w:tab/>
          <w:t>6</w:t>
        </w:r>
      </w:hyperlink>
    </w:p>
    <w:p w14:paraId="439D43CD" w14:textId="77777777" w:rsidR="00000000" w:rsidRDefault="00000000">
      <w:pPr>
        <w:pStyle w:val="Verzeichnis3"/>
      </w:pPr>
      <w:hyperlink w:anchor="__RefHeading__1346_1694482287" w:history="1">
        <w:r>
          <w:rPr>
            <w:rStyle w:val="Hyperlink"/>
          </w:rPr>
          <w:t>3.3.2.Werkzeug verbessern (Übungszeit benötigt)</w:t>
        </w:r>
        <w:r>
          <w:rPr>
            <w:rStyle w:val="Hyperlink"/>
          </w:rPr>
          <w:tab/>
          <w:t>6</w:t>
        </w:r>
      </w:hyperlink>
    </w:p>
    <w:p w14:paraId="033EDC6E" w14:textId="77777777" w:rsidR="00000000" w:rsidRDefault="00000000">
      <w:pPr>
        <w:pStyle w:val="Verzeichnis3"/>
      </w:pPr>
      <w:hyperlink w:anchor="__RefHeading__1348_1694482287" w:history="1">
        <w:r>
          <w:rPr>
            <w:rStyle w:val="Hyperlink"/>
          </w:rPr>
          <w:t>3.3.3.Kleidung herstellen (Übungszeit benötigt)</w:t>
        </w:r>
        <w:r>
          <w:rPr>
            <w:rStyle w:val="Hyperlink"/>
          </w:rPr>
          <w:tab/>
          <w:t>8</w:t>
        </w:r>
      </w:hyperlink>
    </w:p>
    <w:p w14:paraId="1D9B09FB" w14:textId="77777777" w:rsidR="00000000" w:rsidRDefault="00000000">
      <w:pPr>
        <w:pStyle w:val="Verzeichnis3"/>
      </w:pPr>
      <w:hyperlink w:anchor="__RefHeading__1350_1694482287" w:history="1">
        <w:r>
          <w:rPr>
            <w:rStyle w:val="Hyperlink"/>
          </w:rPr>
          <w:t>3.3.4.Waffe verbessern (Übungszeit benötigt)</w:t>
        </w:r>
        <w:r>
          <w:rPr>
            <w:rStyle w:val="Hyperlink"/>
          </w:rPr>
          <w:tab/>
          <w:t>8</w:t>
        </w:r>
      </w:hyperlink>
    </w:p>
    <w:p w14:paraId="5FDAA77E" w14:textId="77777777" w:rsidR="00000000" w:rsidRDefault="00000000">
      <w:pPr>
        <w:pStyle w:val="Verzeichnis3"/>
      </w:pPr>
      <w:hyperlink w:anchor="__RefHeading__1352_1694482287" w:history="1">
        <w:r>
          <w:rPr>
            <w:rStyle w:val="Hyperlink"/>
          </w:rPr>
          <w:t>3.3.5.Ackerbau (Ertragssteigerung nach Wdh.)</w:t>
        </w:r>
        <w:r>
          <w:rPr>
            <w:rStyle w:val="Hyperlink"/>
          </w:rPr>
          <w:tab/>
          <w:t>8</w:t>
        </w:r>
      </w:hyperlink>
    </w:p>
    <w:p w14:paraId="62587E4A" w14:textId="77777777" w:rsidR="00000000" w:rsidRDefault="00000000">
      <w:pPr>
        <w:pStyle w:val="Verzeichnis3"/>
      </w:pPr>
      <w:hyperlink w:anchor="__RefHeading__1354_1694482287" w:history="1">
        <w:r>
          <w:rPr>
            <w:rStyle w:val="Hyperlink"/>
          </w:rPr>
          <w:t>3.3.6.Rohstoffe für ?Eisen? sammeln (Ertragssteigerung nach Wdh.)</w:t>
        </w:r>
        <w:r>
          <w:rPr>
            <w:rStyle w:val="Hyperlink"/>
          </w:rPr>
          <w:tab/>
          <w:t>8</w:t>
        </w:r>
      </w:hyperlink>
    </w:p>
    <w:p w14:paraId="77F1BDD6" w14:textId="77777777" w:rsidR="00000000" w:rsidRDefault="00000000">
      <w:pPr>
        <w:pStyle w:val="Verzeichnis2"/>
        <w:tabs>
          <w:tab w:val="clear" w:pos="9355"/>
          <w:tab w:val="right" w:leader="dot" w:pos="9072"/>
        </w:tabs>
      </w:pPr>
      <w:hyperlink w:anchor="__RefHeading__1356_1694482287" w:history="1">
        <w:r>
          <w:rPr>
            <w:rStyle w:val="Hyperlink"/>
          </w:rPr>
          <w:t>3.4.Tätigkeiten in der Eisenzeit</w:t>
        </w:r>
        <w:r>
          <w:rPr>
            <w:rStyle w:val="Hyperlink"/>
          </w:rPr>
          <w:tab/>
          <w:t>8</w:t>
        </w:r>
      </w:hyperlink>
    </w:p>
    <w:p w14:paraId="100CBC99" w14:textId="77777777" w:rsidR="00000000" w:rsidRDefault="00000000">
      <w:pPr>
        <w:pStyle w:val="Verzeichnis3"/>
      </w:pPr>
      <w:hyperlink w:anchor="__RefHeading__1358_1694482287" w:history="1">
        <w:r>
          <w:rPr>
            <w:rStyle w:val="Hyperlink"/>
          </w:rPr>
          <w:t>3.4.1.Eisen herstellen (Übungszeit benötigt)</w:t>
        </w:r>
        <w:r>
          <w:rPr>
            <w:rStyle w:val="Hyperlink"/>
          </w:rPr>
          <w:tab/>
          <w:t>8</w:t>
        </w:r>
      </w:hyperlink>
    </w:p>
    <w:p w14:paraId="53ABE4D1" w14:textId="77777777" w:rsidR="00000000" w:rsidRDefault="00000000">
      <w:pPr>
        <w:pStyle w:val="Verzeichnis3"/>
      </w:pPr>
      <w:hyperlink w:anchor="__RefHeading__1360_1694482287" w:history="1">
        <w:r>
          <w:rPr>
            <w:rStyle w:val="Hyperlink"/>
          </w:rPr>
          <w:t>3.4.2.Waffe verbessern (Übungszeit benötigt)</w:t>
        </w:r>
        <w:r>
          <w:rPr>
            <w:rStyle w:val="Hyperlink"/>
          </w:rPr>
          <w:tab/>
          <w:t>8</w:t>
        </w:r>
      </w:hyperlink>
    </w:p>
    <w:p w14:paraId="0475F85A" w14:textId="77777777" w:rsidR="00000000" w:rsidRDefault="00000000">
      <w:pPr>
        <w:pStyle w:val="Verzeichnis3"/>
      </w:pPr>
      <w:hyperlink w:anchor="__RefHeading__1362_1694482287" w:history="1">
        <w:r>
          <w:rPr>
            <w:rStyle w:val="Hyperlink"/>
          </w:rPr>
          <w:t>3.4.3.Werkzeug verbessern (Übungszeit benötigt)</w:t>
        </w:r>
        <w:r>
          <w:rPr>
            <w:rStyle w:val="Hyperlink"/>
          </w:rPr>
          <w:tab/>
          <w:t>8</w:t>
        </w:r>
      </w:hyperlink>
    </w:p>
    <w:p w14:paraId="3CC540AE" w14:textId="77777777" w:rsidR="00000000" w:rsidRDefault="00000000">
      <w:pPr>
        <w:pStyle w:val="Verzeichnis3"/>
      </w:pPr>
      <w:hyperlink w:anchor="__RefHeading__1364_1694482287" w:history="1">
        <w:r>
          <w:rPr>
            <w:rStyle w:val="Hyperlink"/>
          </w:rPr>
          <w:t>3.4.4.Kleidung herstellen (Übungszeit benötigt)</w:t>
        </w:r>
        <w:r>
          <w:rPr>
            <w:rStyle w:val="Hyperlink"/>
          </w:rPr>
          <w:tab/>
          <w:t>8</w:t>
        </w:r>
      </w:hyperlink>
    </w:p>
    <w:p w14:paraId="764F1E96" w14:textId="77777777" w:rsidR="00000000" w:rsidRDefault="00000000">
      <w:pPr>
        <w:pStyle w:val="Verzeichnis3"/>
      </w:pPr>
      <w:hyperlink w:anchor="__RefHeading__1366_1694482287" w:history="1">
        <w:r>
          <w:rPr>
            <w:rStyle w:val="Hyperlink"/>
          </w:rPr>
          <w:t>3.4.5.Viehzucht (Ertragssteigerung nach Wdh.)</w:t>
        </w:r>
        <w:r>
          <w:rPr>
            <w:rStyle w:val="Hyperlink"/>
          </w:rPr>
          <w:tab/>
          <w:t>8</w:t>
        </w:r>
      </w:hyperlink>
    </w:p>
    <w:p w14:paraId="5455565A" w14:textId="77777777" w:rsidR="00000000" w:rsidRDefault="00000000">
      <w:pPr>
        <w:pStyle w:val="Verzeichnis3"/>
      </w:pPr>
      <w:hyperlink w:anchor="__RefHeading__1368_1694482287" w:history="1">
        <w:r>
          <w:rPr>
            <w:rStyle w:val="Hyperlink"/>
          </w:rPr>
          <w:t>3.4.6.Angeln mit Köder</w:t>
        </w:r>
        <w:r>
          <w:rPr>
            <w:rStyle w:val="Hyperlink"/>
          </w:rPr>
          <w:tab/>
          <w:t>9</w:t>
        </w:r>
      </w:hyperlink>
    </w:p>
    <w:p w14:paraId="68DEB041" w14:textId="77777777" w:rsidR="00000000" w:rsidRDefault="00000000">
      <w:pPr>
        <w:pStyle w:val="Verzeichnis1"/>
        <w:tabs>
          <w:tab w:val="clear" w:pos="9638"/>
          <w:tab w:val="right" w:leader="dot" w:pos="9072"/>
        </w:tabs>
      </w:pPr>
      <w:hyperlink w:anchor="__RefHeading__1370_1694482287" w:history="1">
        <w:r>
          <w:rPr>
            <w:rStyle w:val="Hyperlink"/>
          </w:rPr>
          <w:t>4.Rohstoffe und Waren</w:t>
        </w:r>
        <w:r>
          <w:rPr>
            <w:rStyle w:val="Hyperlink"/>
          </w:rPr>
          <w:tab/>
          <w:t>9</w:t>
        </w:r>
      </w:hyperlink>
    </w:p>
    <w:p w14:paraId="421CAD97" w14:textId="77777777" w:rsidR="00000000" w:rsidRDefault="00000000">
      <w:pPr>
        <w:pStyle w:val="Verzeichnis2"/>
        <w:tabs>
          <w:tab w:val="clear" w:pos="9355"/>
          <w:tab w:val="right" w:leader="dot" w:pos="9072"/>
        </w:tabs>
      </w:pPr>
      <w:hyperlink w:anchor="__RefHeading__1372_1694482287" w:history="1">
        <w:r>
          <w:rPr>
            <w:rStyle w:val="Hyperlink"/>
          </w:rPr>
          <w:t>4.1.Tierische Nahrung</w:t>
        </w:r>
        <w:r>
          <w:rPr>
            <w:rStyle w:val="Hyperlink"/>
          </w:rPr>
          <w:tab/>
          <w:t>9</w:t>
        </w:r>
      </w:hyperlink>
    </w:p>
    <w:p w14:paraId="613C5CFC" w14:textId="77777777" w:rsidR="00000000" w:rsidRDefault="00000000">
      <w:pPr>
        <w:pStyle w:val="Verzeichnis2"/>
        <w:tabs>
          <w:tab w:val="clear" w:pos="9355"/>
          <w:tab w:val="right" w:leader="dot" w:pos="9072"/>
        </w:tabs>
      </w:pPr>
      <w:hyperlink w:anchor="__RefHeading__1374_1694482287" w:history="1">
        <w:r>
          <w:rPr>
            <w:rStyle w:val="Hyperlink"/>
          </w:rPr>
          <w:t>4.2.Pflanzliche Nahrung</w:t>
        </w:r>
        <w:r>
          <w:rPr>
            <w:rStyle w:val="Hyperlink"/>
          </w:rPr>
          <w:tab/>
          <w:t>9</w:t>
        </w:r>
      </w:hyperlink>
    </w:p>
    <w:p w14:paraId="63C8154C" w14:textId="77777777" w:rsidR="00000000" w:rsidRDefault="00000000">
      <w:pPr>
        <w:pStyle w:val="Verzeichnis2"/>
        <w:tabs>
          <w:tab w:val="clear" w:pos="9355"/>
          <w:tab w:val="right" w:leader="dot" w:pos="9072"/>
        </w:tabs>
      </w:pPr>
      <w:hyperlink w:anchor="__RefHeading__1376_1694482287" w:history="1">
        <w:r>
          <w:rPr>
            <w:rStyle w:val="Hyperlink"/>
          </w:rPr>
          <w:t>4.3.Wasser</w:t>
        </w:r>
        <w:r>
          <w:rPr>
            <w:rStyle w:val="Hyperlink"/>
          </w:rPr>
          <w:tab/>
          <w:t>9</w:t>
        </w:r>
      </w:hyperlink>
    </w:p>
    <w:p w14:paraId="0DE5F814" w14:textId="77777777" w:rsidR="00000000" w:rsidRDefault="00000000">
      <w:pPr>
        <w:pStyle w:val="Verzeichnis2"/>
        <w:tabs>
          <w:tab w:val="clear" w:pos="9355"/>
          <w:tab w:val="right" w:leader="dot" w:pos="9072"/>
        </w:tabs>
      </w:pPr>
      <w:hyperlink w:anchor="__RefHeading__1378_1694482287" w:history="1">
        <w:r>
          <w:rPr>
            <w:rStyle w:val="Hyperlink"/>
          </w:rPr>
          <w:t>4.4.Holz</w:t>
        </w:r>
        <w:r>
          <w:rPr>
            <w:rStyle w:val="Hyperlink"/>
          </w:rPr>
          <w:tab/>
          <w:t>9</w:t>
        </w:r>
      </w:hyperlink>
    </w:p>
    <w:p w14:paraId="4A6AC738" w14:textId="77777777" w:rsidR="00000000" w:rsidRDefault="00000000">
      <w:pPr>
        <w:pStyle w:val="Verzeichnis2"/>
        <w:tabs>
          <w:tab w:val="clear" w:pos="9355"/>
          <w:tab w:val="right" w:leader="dot" w:pos="9072"/>
        </w:tabs>
      </w:pPr>
      <w:hyperlink w:anchor="__RefHeading__1380_1694482287" w:history="1">
        <w:r>
          <w:rPr>
            <w:rStyle w:val="Hyperlink"/>
          </w:rPr>
          <w:t>4.5.Stein</w:t>
        </w:r>
        <w:r>
          <w:rPr>
            <w:rStyle w:val="Hyperlink"/>
          </w:rPr>
          <w:tab/>
          <w:t>9</w:t>
        </w:r>
      </w:hyperlink>
    </w:p>
    <w:p w14:paraId="7D6992C5" w14:textId="77777777" w:rsidR="00000000" w:rsidRDefault="00000000">
      <w:pPr>
        <w:pStyle w:val="Verzeichnis2"/>
        <w:tabs>
          <w:tab w:val="clear" w:pos="9355"/>
          <w:tab w:val="right" w:leader="dot" w:pos="9072"/>
        </w:tabs>
      </w:pPr>
      <w:hyperlink w:anchor="__RefHeading__1382_1694482287" w:history="1">
        <w:r>
          <w:rPr>
            <w:rStyle w:val="Hyperlink"/>
          </w:rPr>
          <w:t>4.6.Kohle</w:t>
        </w:r>
        <w:r>
          <w:rPr>
            <w:rStyle w:val="Hyperlink"/>
          </w:rPr>
          <w:tab/>
          <w:t>9</w:t>
        </w:r>
      </w:hyperlink>
    </w:p>
    <w:p w14:paraId="56309131" w14:textId="77777777" w:rsidR="00000000" w:rsidRDefault="00000000">
      <w:pPr>
        <w:pStyle w:val="Verzeichnis2"/>
        <w:tabs>
          <w:tab w:val="clear" w:pos="9355"/>
          <w:tab w:val="right" w:leader="dot" w:pos="9072"/>
        </w:tabs>
      </w:pPr>
      <w:hyperlink w:anchor="__RefHeading__1384_1694482287" w:history="1">
        <w:r>
          <w:rPr>
            <w:rStyle w:val="Hyperlink"/>
          </w:rPr>
          <w:t>4.7.Feuerstein</w:t>
        </w:r>
        <w:r>
          <w:rPr>
            <w:rStyle w:val="Hyperlink"/>
          </w:rPr>
          <w:tab/>
          <w:t>9</w:t>
        </w:r>
      </w:hyperlink>
    </w:p>
    <w:p w14:paraId="203EE7EF" w14:textId="77777777" w:rsidR="00000000" w:rsidRDefault="00000000">
      <w:pPr>
        <w:pStyle w:val="Verzeichnis2"/>
        <w:tabs>
          <w:tab w:val="clear" w:pos="9355"/>
          <w:tab w:val="right" w:leader="dot" w:pos="9072"/>
        </w:tabs>
      </w:pPr>
      <w:hyperlink w:anchor="__RefHeading__1386_1694482287" w:history="1">
        <w:r>
          <w:rPr>
            <w:rStyle w:val="Hyperlink"/>
          </w:rPr>
          <w:t>4.8.Kupfer</w:t>
        </w:r>
        <w:r>
          <w:rPr>
            <w:rStyle w:val="Hyperlink"/>
          </w:rPr>
          <w:tab/>
          <w:t>9</w:t>
        </w:r>
      </w:hyperlink>
    </w:p>
    <w:p w14:paraId="28547B37" w14:textId="77777777" w:rsidR="00000000" w:rsidRDefault="00000000">
      <w:pPr>
        <w:pStyle w:val="Verzeichnis2"/>
        <w:tabs>
          <w:tab w:val="clear" w:pos="9355"/>
          <w:tab w:val="right" w:leader="dot" w:pos="9072"/>
        </w:tabs>
      </w:pPr>
      <w:hyperlink w:anchor="__RefHeading__1388_1694482287" w:history="1">
        <w:r>
          <w:rPr>
            <w:rStyle w:val="Hyperlink"/>
          </w:rPr>
          <w:t>4.9.Zinn</w:t>
        </w:r>
        <w:r>
          <w:rPr>
            <w:rStyle w:val="Hyperlink"/>
          </w:rPr>
          <w:tab/>
          <w:t>10</w:t>
        </w:r>
      </w:hyperlink>
    </w:p>
    <w:p w14:paraId="4C07BA15" w14:textId="77777777" w:rsidR="00000000" w:rsidRDefault="00000000">
      <w:pPr>
        <w:pStyle w:val="Verzeichnis2"/>
        <w:tabs>
          <w:tab w:val="clear" w:pos="9355"/>
          <w:tab w:val="right" w:leader="dot" w:pos="9072"/>
        </w:tabs>
      </w:pPr>
      <w:hyperlink w:anchor="__RefHeading__1390_1694482287" w:history="1">
        <w:r>
          <w:rPr>
            <w:rStyle w:val="Hyperlink"/>
          </w:rPr>
          <w:t>4.10.Bronze</w:t>
        </w:r>
        <w:r>
          <w:rPr>
            <w:rStyle w:val="Hyperlink"/>
          </w:rPr>
          <w:tab/>
          <w:t>10</w:t>
        </w:r>
      </w:hyperlink>
    </w:p>
    <w:p w14:paraId="5F7A8DF2" w14:textId="77777777" w:rsidR="00000000" w:rsidRDefault="00000000">
      <w:pPr>
        <w:pStyle w:val="Verzeichnis2"/>
        <w:tabs>
          <w:tab w:val="clear" w:pos="9355"/>
          <w:tab w:val="right" w:leader="dot" w:pos="9072"/>
        </w:tabs>
      </w:pPr>
      <w:hyperlink w:anchor="__RefHeading__1392_1694482287" w:history="1">
        <w:r>
          <w:rPr>
            <w:rStyle w:val="Hyperlink"/>
          </w:rPr>
          <w:t>4.11.Eisen</w:t>
        </w:r>
        <w:r>
          <w:rPr>
            <w:rStyle w:val="Hyperlink"/>
          </w:rPr>
          <w:tab/>
          <w:t>10</w:t>
        </w:r>
      </w:hyperlink>
    </w:p>
    <w:p w14:paraId="7BA46057" w14:textId="77777777" w:rsidR="00000000" w:rsidRDefault="00000000">
      <w:pPr>
        <w:pStyle w:val="Verzeichnis1"/>
        <w:tabs>
          <w:tab w:val="clear" w:pos="9638"/>
          <w:tab w:val="right" w:leader="dot" w:pos="9072"/>
        </w:tabs>
      </w:pPr>
      <w:hyperlink w:anchor="__RefHeading__1394_1694482287" w:history="1">
        <w:r>
          <w:rPr>
            <w:rStyle w:val="Hyperlink"/>
          </w:rPr>
          <w:t>5.Werkzeuge</w:t>
        </w:r>
        <w:r>
          <w:rPr>
            <w:rStyle w:val="Hyperlink"/>
          </w:rPr>
          <w:tab/>
          <w:t>10</w:t>
        </w:r>
      </w:hyperlink>
    </w:p>
    <w:p w14:paraId="6C10EB3B" w14:textId="77777777" w:rsidR="00000000" w:rsidRDefault="00000000">
      <w:pPr>
        <w:pStyle w:val="Verzeichnis1"/>
        <w:tabs>
          <w:tab w:val="clear" w:pos="9638"/>
          <w:tab w:val="right" w:leader="dot" w:pos="9072"/>
        </w:tabs>
      </w:pPr>
      <w:hyperlink w:anchor="__RefHeading__1396_1694482287" w:history="1">
        <w:r>
          <w:rPr>
            <w:rStyle w:val="Hyperlink"/>
          </w:rPr>
          <w:t>6.Waffen (Varianten)</w:t>
        </w:r>
        <w:r>
          <w:rPr>
            <w:rStyle w:val="Hyperlink"/>
          </w:rPr>
          <w:tab/>
          <w:t>10</w:t>
        </w:r>
      </w:hyperlink>
    </w:p>
    <w:p w14:paraId="601D1990" w14:textId="77777777" w:rsidR="00000000" w:rsidRDefault="00000000">
      <w:pPr>
        <w:pStyle w:val="Verzeichnis2"/>
        <w:tabs>
          <w:tab w:val="clear" w:pos="9355"/>
          <w:tab w:val="right" w:leader="dot" w:pos="9072"/>
        </w:tabs>
      </w:pPr>
      <w:hyperlink w:anchor="__RefHeading__1398_1694482287" w:history="1">
        <w:r>
          <w:rPr>
            <w:rStyle w:val="Hyperlink"/>
          </w:rPr>
          <w:t>6.1.Jagd</w:t>
        </w:r>
        <w:r>
          <w:rPr>
            <w:rStyle w:val="Hyperlink"/>
          </w:rPr>
          <w:tab/>
          <w:t>10</w:t>
        </w:r>
      </w:hyperlink>
    </w:p>
    <w:p w14:paraId="576A8F24" w14:textId="77777777" w:rsidR="00000000" w:rsidRDefault="00000000">
      <w:pPr>
        <w:pStyle w:val="Verzeichnis2"/>
        <w:tabs>
          <w:tab w:val="clear" w:pos="9355"/>
          <w:tab w:val="right" w:leader="dot" w:pos="9072"/>
        </w:tabs>
      </w:pPr>
      <w:hyperlink w:anchor="__RefHeading__1400_1694482287" w:history="1">
        <w:r>
          <w:rPr>
            <w:rStyle w:val="Hyperlink"/>
          </w:rPr>
          <w:t>6.2.Kampf</w:t>
        </w:r>
        <w:r>
          <w:rPr>
            <w:rStyle w:val="Hyperlink"/>
          </w:rPr>
          <w:tab/>
          <w:t>10</w:t>
        </w:r>
      </w:hyperlink>
    </w:p>
    <w:p w14:paraId="2E022C26" w14:textId="77777777" w:rsidR="00000000" w:rsidRDefault="00000000">
      <w:pPr>
        <w:pStyle w:val="Verzeichnis1"/>
        <w:tabs>
          <w:tab w:val="clear" w:pos="9638"/>
          <w:tab w:val="right" w:leader="dot" w:pos="9072"/>
        </w:tabs>
      </w:pPr>
      <w:hyperlink w:anchor="__RefHeading__1402_1694482287" w:history="1">
        <w:r>
          <w:rPr>
            <w:rStyle w:val="Hyperlink"/>
          </w:rPr>
          <w:t>7.Tränke</w:t>
        </w:r>
        <w:r>
          <w:rPr>
            <w:rStyle w:val="Hyperlink"/>
          </w:rPr>
          <w:tab/>
          <w:t>10</w:t>
        </w:r>
      </w:hyperlink>
    </w:p>
    <w:p w14:paraId="24648001" w14:textId="77777777" w:rsidR="00000000" w:rsidRDefault="00000000">
      <w:pPr>
        <w:pStyle w:val="Verzeichnis1"/>
        <w:tabs>
          <w:tab w:val="clear" w:pos="9638"/>
          <w:tab w:val="right" w:leader="dot" w:pos="9072"/>
        </w:tabs>
      </w:pPr>
      <w:hyperlink w:anchor="__RefHeading__1404_1694482287" w:history="1">
        <w:r>
          <w:rPr>
            <w:rStyle w:val="Hyperlink"/>
          </w:rPr>
          <w:t>8.Früchte</w:t>
        </w:r>
        <w:r>
          <w:rPr>
            <w:rStyle w:val="Hyperlink"/>
          </w:rPr>
          <w:tab/>
          <w:t>10</w:t>
        </w:r>
      </w:hyperlink>
    </w:p>
    <w:p w14:paraId="3E8F63CE" w14:textId="77777777" w:rsidR="00000000" w:rsidRDefault="00000000">
      <w:pPr>
        <w:pStyle w:val="Verzeichnis2"/>
        <w:tabs>
          <w:tab w:val="clear" w:pos="9355"/>
          <w:tab w:val="right" w:leader="dot" w:pos="9072"/>
        </w:tabs>
      </w:pPr>
      <w:hyperlink w:anchor="__RefHeading__1406_1694482287" w:history="1">
        <w:r>
          <w:rPr>
            <w:rStyle w:val="Hyperlink"/>
          </w:rPr>
          <w:t>8.1.Beeren</w:t>
        </w:r>
        <w:r>
          <w:rPr>
            <w:rStyle w:val="Hyperlink"/>
          </w:rPr>
          <w:tab/>
          <w:t>10</w:t>
        </w:r>
      </w:hyperlink>
    </w:p>
    <w:p w14:paraId="1DF4AD94" w14:textId="77777777" w:rsidR="00000000" w:rsidRDefault="00000000">
      <w:pPr>
        <w:pStyle w:val="Verzeichnis2"/>
        <w:tabs>
          <w:tab w:val="clear" w:pos="9355"/>
          <w:tab w:val="right" w:leader="dot" w:pos="9072"/>
        </w:tabs>
      </w:pPr>
      <w:hyperlink w:anchor="__RefHeading__1408_1694482287" w:history="1">
        <w:r>
          <w:rPr>
            <w:rStyle w:val="Hyperlink"/>
          </w:rPr>
          <w:t>8.2.Pilze</w:t>
        </w:r>
        <w:r>
          <w:rPr>
            <w:rStyle w:val="Hyperlink"/>
          </w:rPr>
          <w:tab/>
          <w:t>11</w:t>
        </w:r>
      </w:hyperlink>
    </w:p>
    <w:p w14:paraId="4EB3D524" w14:textId="77777777" w:rsidR="00000000" w:rsidRDefault="00000000">
      <w:pPr>
        <w:pStyle w:val="Verzeichnis2"/>
        <w:tabs>
          <w:tab w:val="clear" w:pos="9355"/>
          <w:tab w:val="right" w:leader="dot" w:pos="9072"/>
        </w:tabs>
      </w:pPr>
      <w:hyperlink w:anchor="__RefHeading__1410_1694482287" w:history="1">
        <w:r>
          <w:rPr>
            <w:rStyle w:val="Hyperlink"/>
          </w:rPr>
          <w:t>8.3.Nüsse</w:t>
        </w:r>
        <w:r>
          <w:rPr>
            <w:rStyle w:val="Hyperlink"/>
          </w:rPr>
          <w:tab/>
          <w:t>11</w:t>
        </w:r>
      </w:hyperlink>
    </w:p>
    <w:p w14:paraId="64049FC4" w14:textId="77777777" w:rsidR="00000000" w:rsidRDefault="00000000">
      <w:pPr>
        <w:pStyle w:val="Verzeichnis2"/>
        <w:tabs>
          <w:tab w:val="clear" w:pos="9355"/>
          <w:tab w:val="right" w:leader="dot" w:pos="9072"/>
        </w:tabs>
      </w:pPr>
      <w:hyperlink w:anchor="__RefHeading__1412_1694482287" w:history="1">
        <w:r>
          <w:rPr>
            <w:rStyle w:val="Hyperlink"/>
          </w:rPr>
          <w:t>8.4.Wildgemüse</w:t>
        </w:r>
        <w:r>
          <w:rPr>
            <w:rStyle w:val="Hyperlink"/>
          </w:rPr>
          <w:tab/>
          <w:t>11</w:t>
        </w:r>
      </w:hyperlink>
    </w:p>
    <w:p w14:paraId="20720C4E" w14:textId="77777777" w:rsidR="00000000" w:rsidRDefault="00000000">
      <w:pPr>
        <w:pStyle w:val="Verzeichnis1"/>
        <w:tabs>
          <w:tab w:val="clear" w:pos="9638"/>
          <w:tab w:val="right" w:leader="dot" w:pos="9072"/>
        </w:tabs>
      </w:pPr>
      <w:hyperlink w:anchor="__RefHeading__1414_1694482287" w:history="1">
        <w:r>
          <w:rPr>
            <w:rStyle w:val="Hyperlink"/>
          </w:rPr>
          <w:t>9.Tiere</w:t>
        </w:r>
        <w:r>
          <w:rPr>
            <w:rStyle w:val="Hyperlink"/>
          </w:rPr>
          <w:tab/>
          <w:t>11</w:t>
        </w:r>
      </w:hyperlink>
    </w:p>
    <w:p w14:paraId="524EC79A" w14:textId="77777777" w:rsidR="00000000" w:rsidRDefault="00000000">
      <w:pPr>
        <w:pStyle w:val="Verzeichnis2"/>
        <w:tabs>
          <w:tab w:val="clear" w:pos="9355"/>
          <w:tab w:val="right" w:leader="dot" w:pos="9072"/>
        </w:tabs>
      </w:pPr>
      <w:hyperlink w:anchor="__RefHeading__1416_1694482287" w:history="1">
        <w:r>
          <w:rPr>
            <w:rStyle w:val="Hyperlink"/>
          </w:rPr>
          <w:t>9.1.Kleintiere</w:t>
        </w:r>
        <w:r>
          <w:rPr>
            <w:rStyle w:val="Hyperlink"/>
          </w:rPr>
          <w:tab/>
          <w:t>11</w:t>
        </w:r>
      </w:hyperlink>
    </w:p>
    <w:p w14:paraId="334C52C9" w14:textId="77777777" w:rsidR="00000000" w:rsidRDefault="00000000">
      <w:pPr>
        <w:pStyle w:val="Verzeichnis2"/>
        <w:tabs>
          <w:tab w:val="clear" w:pos="9355"/>
          <w:tab w:val="right" w:leader="dot" w:pos="9072"/>
        </w:tabs>
      </w:pPr>
      <w:hyperlink w:anchor="__RefHeading__1418_1694482287" w:history="1">
        <w:r>
          <w:rPr>
            <w:rStyle w:val="Hyperlink"/>
          </w:rPr>
          <w:t>9.2.Große Tiere</w:t>
        </w:r>
        <w:r>
          <w:rPr>
            <w:rStyle w:val="Hyperlink"/>
          </w:rPr>
          <w:tab/>
          <w:t>11</w:t>
        </w:r>
      </w:hyperlink>
    </w:p>
    <w:p w14:paraId="1210BBD2" w14:textId="77777777" w:rsidR="00000000" w:rsidRDefault="00000000">
      <w:pPr>
        <w:pStyle w:val="Verzeichnis1"/>
        <w:tabs>
          <w:tab w:val="clear" w:pos="9638"/>
          <w:tab w:val="right" w:leader="dot" w:pos="9072"/>
        </w:tabs>
      </w:pPr>
      <w:hyperlink w:anchor="__RefHeading__1420_1694482287" w:history="1">
        <w:r>
          <w:rPr>
            <w:rStyle w:val="Hyperlink"/>
          </w:rPr>
          <w:t>10.Kleidung</w:t>
        </w:r>
        <w:r>
          <w:rPr>
            <w:rStyle w:val="Hyperlink"/>
          </w:rPr>
          <w:tab/>
          <w:t>11</w:t>
        </w:r>
      </w:hyperlink>
    </w:p>
    <w:p w14:paraId="27020FC1" w14:textId="77777777" w:rsidR="00000000" w:rsidRDefault="00000000">
      <w:pPr>
        <w:pStyle w:val="Verzeichnis1"/>
        <w:tabs>
          <w:tab w:val="clear" w:pos="9638"/>
          <w:tab w:val="right" w:leader="dot" w:pos="9072"/>
        </w:tabs>
      </w:pPr>
      <w:hyperlink w:anchor="__RefHeading__1422_1694482287" w:history="1">
        <w:r>
          <w:rPr>
            <w:rStyle w:val="Hyperlink"/>
          </w:rPr>
          <w:t>11.Quellen</w:t>
        </w:r>
        <w:r>
          <w:rPr>
            <w:rStyle w:val="Hyperlink"/>
          </w:rPr>
          <w:tab/>
          <w:t>11</w:t>
        </w:r>
      </w:hyperlink>
    </w:p>
    <w:p w14:paraId="152315E4" w14:textId="77777777" w:rsidR="00000000" w:rsidRDefault="00000000">
      <w:pPr>
        <w:pStyle w:val="Verzeichnis1"/>
        <w:tabs>
          <w:tab w:val="clear" w:pos="9638"/>
          <w:tab w:val="right" w:leader="dot" w:pos="9072"/>
        </w:tabs>
      </w:pPr>
      <w:hyperlink w:anchor="__RefHeading__1424_1694482287" w:history="1">
        <w:r>
          <w:rPr>
            <w:rStyle w:val="Hyperlink"/>
          </w:rPr>
          <w:t>12.Sonstiges (Noch zu ergänzen)</w:t>
        </w:r>
        <w:r>
          <w:rPr>
            <w:rStyle w:val="Hyperlink"/>
          </w:rPr>
          <w:tab/>
          <w:t>13</w:t>
        </w:r>
      </w:hyperlink>
    </w:p>
    <w:p w14:paraId="7E0B76D5" w14:textId="77777777" w:rsidR="00000000" w:rsidRDefault="00000000">
      <w:pPr>
        <w:pStyle w:val="Verzeichnis2"/>
        <w:tabs>
          <w:tab w:val="clear" w:pos="9355"/>
          <w:tab w:val="right" w:leader="dot" w:pos="9072"/>
        </w:tabs>
      </w:pPr>
      <w:hyperlink w:anchor="__RefHeading__1426_1694482287" w:history="1">
        <w:r>
          <w:rPr>
            <w:rStyle w:val="Hyperlink"/>
          </w:rPr>
          <w:t>12.1.????Religion????</w:t>
        </w:r>
        <w:r>
          <w:rPr>
            <w:rStyle w:val="Hyperlink"/>
          </w:rPr>
          <w:tab/>
          <w:t>13</w:t>
        </w:r>
      </w:hyperlink>
    </w:p>
    <w:p w14:paraId="18DAD3A0" w14:textId="77777777" w:rsidR="00000000" w:rsidRDefault="00000000">
      <w:pPr>
        <w:pStyle w:val="Verzeichnis2"/>
        <w:tabs>
          <w:tab w:val="clear" w:pos="9355"/>
          <w:tab w:val="right" w:leader="dot" w:pos="9072"/>
        </w:tabs>
      </w:pPr>
      <w:hyperlink w:anchor="__RefHeading__1428_1694482287" w:history="1">
        <w:r>
          <w:rPr>
            <w:rStyle w:val="Hyperlink"/>
          </w:rPr>
          <w:t>12.2.Kräuter für Tränke?</w:t>
        </w:r>
        <w:r>
          <w:rPr>
            <w:rStyle w:val="Hyperlink"/>
          </w:rPr>
          <w:tab/>
          <w:t>13</w:t>
        </w:r>
      </w:hyperlink>
    </w:p>
    <w:p w14:paraId="1DF5598C" w14:textId="77777777" w:rsidR="00000000" w:rsidRDefault="00000000">
      <w:pPr>
        <w:pStyle w:val="Verzeichnis2"/>
        <w:tabs>
          <w:tab w:val="clear" w:pos="9355"/>
          <w:tab w:val="right" w:leader="dot" w:pos="9072"/>
        </w:tabs>
      </w:pPr>
      <w:hyperlink w:anchor="__RefHeading__1430_1694482287" w:history="1">
        <w:r>
          <w:rPr>
            <w:rStyle w:val="Hyperlink"/>
          </w:rPr>
          <w:t>12.3.Tränke ergänzen</w:t>
        </w:r>
        <w:r>
          <w:rPr>
            <w:rStyle w:val="Hyperlink"/>
          </w:rPr>
          <w:tab/>
          <w:t>13</w:t>
        </w:r>
      </w:hyperlink>
    </w:p>
    <w:p w14:paraId="68792114" w14:textId="77777777" w:rsidR="00000000" w:rsidRDefault="00000000">
      <w:pPr>
        <w:pStyle w:val="Verzeichnis2"/>
        <w:tabs>
          <w:tab w:val="clear" w:pos="9355"/>
          <w:tab w:val="right" w:leader="dot" w:pos="9072"/>
        </w:tabs>
      </w:pPr>
      <w:hyperlink w:anchor="__RefHeading__1432_1694482287" w:history="1">
        <w:r>
          <w:rPr>
            <w:rStyle w:val="Hyperlink"/>
          </w:rPr>
          <w:t>12.4.Verteilung des Arbeitsertrages (wie viel Ertrag für welche Arbeit)</w:t>
        </w:r>
        <w:r>
          <w:rPr>
            <w:rStyle w:val="Hyperlink"/>
          </w:rPr>
          <w:tab/>
          <w:t>13</w:t>
        </w:r>
      </w:hyperlink>
    </w:p>
    <w:p w14:paraId="09F6F893" w14:textId="77777777" w:rsidR="00000000" w:rsidRDefault="00000000">
      <w:pPr>
        <w:pStyle w:val="Verzeichnis2"/>
        <w:tabs>
          <w:tab w:val="clear" w:pos="9355"/>
          <w:tab w:val="right" w:leader="dot" w:pos="9072"/>
        </w:tabs>
      </w:pPr>
      <w:hyperlink w:anchor="__RefHeading__1434_1694482287" w:history="1">
        <w:r>
          <w:rPr>
            <w:rStyle w:val="Hyperlink"/>
          </w:rPr>
          <w:t>12.5.Berufe?</w:t>
        </w:r>
        <w:r>
          <w:rPr>
            <w:rStyle w:val="Hyperlink"/>
          </w:rPr>
          <w:tab/>
          <w:t>13</w:t>
        </w:r>
      </w:hyperlink>
    </w:p>
    <w:p w14:paraId="62AADFFD" w14:textId="77777777" w:rsidR="00000000" w:rsidRDefault="00000000">
      <w:pPr>
        <w:pStyle w:val="Verzeichnis2"/>
        <w:tabs>
          <w:tab w:val="clear" w:pos="9355"/>
          <w:tab w:val="right" w:leader="dot" w:pos="9072"/>
        </w:tabs>
      </w:pPr>
      <w:hyperlink w:anchor="__RefHeading__1436_1694482287" w:history="1">
        <w:r>
          <w:rPr>
            <w:rStyle w:val="Hyperlink"/>
          </w:rPr>
          <w:t>12.6.Tiere ergänzen</w:t>
        </w:r>
        <w:r>
          <w:rPr>
            <w:rStyle w:val="Hyperlink"/>
          </w:rPr>
          <w:tab/>
          <w:t>13</w:t>
        </w:r>
      </w:hyperlink>
    </w:p>
    <w:p w14:paraId="505FDCC7" w14:textId="77777777" w:rsidR="00000000" w:rsidRDefault="00000000">
      <w:pPr>
        <w:pStyle w:val="Verzeichnis2"/>
        <w:tabs>
          <w:tab w:val="clear" w:pos="9355"/>
          <w:tab w:val="right" w:leader="dot" w:pos="9072"/>
        </w:tabs>
      </w:pPr>
      <w:hyperlink w:anchor="__RefHeading__1438_1694482287" w:history="1">
        <w:r>
          <w:rPr>
            <w:rStyle w:val="Hyperlink"/>
          </w:rPr>
          <w:t>12.7.Zahlungsmittel??</w:t>
        </w:r>
        <w:r>
          <w:rPr>
            <w:rStyle w:val="Hyperlink"/>
          </w:rPr>
          <w:tab/>
          <w:t>13</w:t>
        </w:r>
      </w:hyperlink>
    </w:p>
    <w:p w14:paraId="08A59F67" w14:textId="77777777" w:rsidR="00000000" w:rsidRDefault="00000000">
      <w:pPr>
        <w:pStyle w:val="Verzeichnis2"/>
        <w:tabs>
          <w:tab w:val="clear" w:pos="9355"/>
          <w:tab w:val="right" w:leader="dot" w:pos="9072"/>
        </w:tabs>
      </w:pPr>
      <w:hyperlink w:anchor="__RefHeading__1440_1694482287" w:history="1">
        <w:r>
          <w:rPr>
            <w:rStyle w:val="Hyperlink"/>
          </w:rPr>
          <w:t>12.8.Sonstiges</w:t>
        </w:r>
        <w:r>
          <w:rPr>
            <w:rStyle w:val="Hyperlink"/>
          </w:rPr>
          <w:tab/>
          <w:t>13</w:t>
        </w:r>
      </w:hyperlink>
    </w:p>
    <w:p w14:paraId="54E0F57A" w14:textId="77777777" w:rsidR="00000000" w:rsidRDefault="00000000">
      <w:pPr>
        <w:pStyle w:val="Verzeichnis3"/>
      </w:pPr>
      <w:hyperlink w:anchor="__RefHeading__1442_1694482287" w:history="1">
        <w:r>
          <w:rPr>
            <w:rStyle w:val="Hyperlink"/>
          </w:rPr>
          <w:t>11.7.1Performance</w:t>
        </w:r>
        <w:r>
          <w:rPr>
            <w:rStyle w:val="Hyperlink"/>
          </w:rPr>
          <w:tab/>
          <w:t>13</w:t>
        </w:r>
      </w:hyperlink>
    </w:p>
    <w:p w14:paraId="553638F6" w14:textId="77777777" w:rsidR="00000000" w:rsidRDefault="00000000">
      <w:pPr>
        <w:pStyle w:val="Verzeichnis3"/>
      </w:pPr>
      <w:hyperlink w:anchor="__RefHeading__1444_1694482287" w:history="1">
        <w:r>
          <w:rPr>
            <w:rStyle w:val="Hyperlink"/>
          </w:rPr>
          <w:t>11.7.2.Balancing</w:t>
        </w:r>
        <w:r>
          <w:rPr>
            <w:rStyle w:val="Hyperlink"/>
          </w:rPr>
          <w:tab/>
          <w:t>13</w:t>
        </w:r>
      </w:hyperlink>
    </w:p>
    <w:p w14:paraId="1C3427EF" w14:textId="77777777" w:rsidR="00000000" w:rsidRDefault="00000000">
      <w:pPr>
        <w:pStyle w:val="Verzeichnis3"/>
      </w:pPr>
      <w:hyperlink w:anchor="__RefHeading__1446_1694482287" w:history="1">
        <w:r>
          <w:rPr>
            <w:rStyle w:val="Hyperlink"/>
          </w:rPr>
          <w:t>11.7.3. Cheating (Doppelte Accounts etc)</w:t>
        </w:r>
        <w:r>
          <w:rPr>
            <w:rStyle w:val="Hyperlink"/>
          </w:rPr>
          <w:tab/>
          <w:t>13</w:t>
        </w:r>
      </w:hyperlink>
    </w:p>
    <w:p w14:paraId="17ECCB40" w14:textId="77777777" w:rsidR="00000000" w:rsidRDefault="00000000">
      <w:pPr>
        <w:pStyle w:val="Verzeichnis3"/>
      </w:pPr>
      <w:hyperlink w:anchor="__RefHeading__1448_1694482287" w:history="1">
        <w:r>
          <w:rPr>
            <w:rStyle w:val="Hyperlink"/>
          </w:rPr>
          <w:t xml:space="preserve">11.7.4. Sicherheit </w:t>
        </w:r>
        <w:r>
          <w:rPr>
            <w:rStyle w:val="Hyperlink"/>
          </w:rPr>
          <w:tab/>
          <w:t>13</w:t>
        </w:r>
      </w:hyperlink>
    </w:p>
    <w:p w14:paraId="723E1E67" w14:textId="77777777" w:rsidR="00000000" w:rsidRDefault="00000000">
      <w:pPr>
        <w:pStyle w:val="Verzeichnis3"/>
      </w:pPr>
      <w:hyperlink w:anchor="__RefHeading__1450_1694482287" w:history="1">
        <w:r>
          <w:rPr>
            <w:rStyle w:val="Hyperlink"/>
          </w:rPr>
          <w:t>11.7.5.Spieler behalten/neue erwerben (Ref system, jedoch ein sicheres)</w:t>
        </w:r>
        <w:r>
          <w:rPr>
            <w:rStyle w:val="Hyperlink"/>
          </w:rPr>
          <w:tab/>
          <w:t>13</w:t>
        </w:r>
      </w:hyperlink>
    </w:p>
    <w:p w14:paraId="5421528C" w14:textId="77777777" w:rsidR="00000000" w:rsidRDefault="00000000">
      <w:pPr>
        <w:pStyle w:val="Verzeichnis3"/>
      </w:pPr>
      <w:hyperlink w:anchor="__RefHeading__1452_1694482287" w:history="1">
        <w:r>
          <w:rPr>
            <w:rStyle w:val="Hyperlink"/>
          </w:rPr>
          <w:t>11.7.6.Alternativen anbieten(zb Über das Handy Spielen)</w:t>
        </w:r>
        <w:r>
          <w:rPr>
            <w:rStyle w:val="Hyperlink"/>
          </w:rPr>
          <w:tab/>
          <w:t>13</w:t>
        </w:r>
      </w:hyperlink>
    </w:p>
    <w:p w14:paraId="1D68ABE3" w14:textId="77777777" w:rsidR="00000000" w:rsidRDefault="00000000">
      <w:pPr>
        <w:pStyle w:val="Verzeichnis2"/>
        <w:tabs>
          <w:tab w:val="clear" w:pos="9355"/>
          <w:tab w:val="right" w:leader="dot" w:pos="9072"/>
        </w:tabs>
      </w:pPr>
      <w:hyperlink w:anchor="__RefHeading__1454_1694482287" w:history="1">
        <w:r>
          <w:rPr>
            <w:rStyle w:val="Hyperlink"/>
          </w:rPr>
          <w:t>Ein Browsergame zu entwickeln ist nicht leicht</w:t>
        </w:r>
        <w:r>
          <w:rPr>
            <w:rStyle w:val="Hyperlink"/>
          </w:rPr>
          <w:tab/>
          <w:t>14</w:t>
        </w:r>
      </w:hyperlink>
    </w:p>
    <w:p w14:paraId="5396F3F0" w14:textId="77777777" w:rsidR="00000000" w:rsidRDefault="00000000">
      <w:pPr>
        <w:pStyle w:val="Verzeichnis2"/>
        <w:tabs>
          <w:tab w:val="clear" w:pos="9355"/>
          <w:tab w:val="right" w:leader="dot" w:pos="9072"/>
        </w:tabs>
      </w:pPr>
      <w:hyperlink w:anchor="__RefHeading__1456_1694482287" w:history="1">
        <w:r>
          <w:rPr>
            <w:rStyle w:val="Hyperlink"/>
          </w:rPr>
          <w:t>Das Spielkonzept - oder Designdokument - erstellen</w:t>
        </w:r>
        <w:r>
          <w:rPr>
            <w:rStyle w:val="Hyperlink"/>
          </w:rPr>
          <w:tab/>
          <w:t>14</w:t>
        </w:r>
      </w:hyperlink>
    </w:p>
    <w:p w14:paraId="61191B2C" w14:textId="77777777" w:rsidR="00000000" w:rsidRDefault="00000000">
      <w:pPr>
        <w:pStyle w:val="Verzeichnis2"/>
        <w:tabs>
          <w:tab w:val="clear" w:pos="9355"/>
          <w:tab w:val="right" w:leader="dot" w:pos="9072"/>
        </w:tabs>
        <w:sectPr w:rsidR="00000000">
          <w:type w:val="continuous"/>
          <w:pgSz w:w="11906" w:h="16838"/>
          <w:pgMar w:top="1417" w:right="1417" w:bottom="1134" w:left="1417" w:header="720" w:footer="720" w:gutter="0"/>
          <w:cols w:space="720"/>
          <w:docGrid w:linePitch="360" w:charSpace="36864"/>
        </w:sectPr>
      </w:pPr>
      <w:hyperlink w:anchor="__RefHeading__1458_1694482287" w:history="1">
        <w:r>
          <w:rPr>
            <w:rStyle w:val="Hyperlink"/>
          </w:rPr>
          <w:t>Eigenes Browsergame erstellen - Programmierer sind klar im Vorteil</w:t>
        </w:r>
        <w:r>
          <w:rPr>
            <w:rStyle w:val="Hyperlink"/>
          </w:rPr>
          <w:tab/>
          <w:t>15</w:t>
        </w:r>
      </w:hyperlink>
      <w:r>
        <w:fldChar w:fldCharType="end"/>
      </w:r>
    </w:p>
    <w:p w14:paraId="1B3450C9" w14:textId="77777777" w:rsidR="00000000" w:rsidRDefault="00000000">
      <w:hyperlink w:anchor="_Toc329351199" w:history="1"/>
    </w:p>
    <w:p w14:paraId="410BF4C7" w14:textId="77777777" w:rsidR="00000000" w:rsidRDefault="00000000">
      <w:pPr>
        <w:pStyle w:val="Formatvorlage1"/>
      </w:pPr>
    </w:p>
    <w:p w14:paraId="02BA5442" w14:textId="77777777" w:rsidR="00000000" w:rsidRDefault="00000000">
      <w:pPr>
        <w:pStyle w:val="berschrift1"/>
      </w:pPr>
    </w:p>
    <w:p w14:paraId="413F12E9" w14:textId="77777777" w:rsidR="00000000" w:rsidRDefault="00000000">
      <w:pPr>
        <w:pStyle w:val="berschrift1"/>
        <w:pageBreakBefore/>
        <w:numPr>
          <w:ilvl w:val="0"/>
          <w:numId w:val="2"/>
        </w:numPr>
      </w:pPr>
      <w:bookmarkStart w:id="0" w:name="__RefHeading__1298_1694482287"/>
      <w:bookmarkStart w:id="1" w:name="_Toc329351199"/>
      <w:bookmarkEnd w:id="0"/>
      <w:r>
        <w:lastRenderedPageBreak/>
        <w:t>Idee: Programmierung eines Rollenspiel-Browsergames mit Schauplatz Steinzeit</w:t>
      </w:r>
      <w:bookmarkEnd w:id="1"/>
    </w:p>
    <w:p w14:paraId="2BC5518F" w14:textId="77777777" w:rsidR="00000000" w:rsidRDefault="00000000"/>
    <w:p w14:paraId="4BD6AE6B" w14:textId="77777777" w:rsidR="00000000" w:rsidRDefault="00000000">
      <w:pPr>
        <w:ind w:left="360"/>
      </w:pPr>
      <w:r>
        <w:t>Das Spielkonzept ist nah an das bereits vorhandene Browsergame „Steinzeitspiel“ angelehnt, jedoch soll dieses Konzept dem User viel mehr Details sowie Grafik bieten.</w:t>
      </w:r>
    </w:p>
    <w:p w14:paraId="05EE260D" w14:textId="77777777" w:rsidR="00000000" w:rsidRDefault="00000000">
      <w:pPr>
        <w:ind w:left="360"/>
      </w:pPr>
      <w:r>
        <w:t>Hierdurch soll der Spieler  um es interessanter zu machen sowie  jedoch keinesfalls langatmig und zäh.</w:t>
      </w:r>
    </w:p>
    <w:p w14:paraId="1C3678C6" w14:textId="77777777" w:rsidR="00000000" w:rsidRDefault="00000000">
      <w:pPr>
        <w:ind w:left="360"/>
        <w:rPr>
          <w:b/>
          <w:color w:val="FF0000"/>
        </w:rPr>
      </w:pPr>
      <w:r>
        <w:t>Der User spielt einen virtuellen Steinzeitmenschen, der zunächst innerhalb seiner Sippe lebt. Bis zu dem Zeitpunkt, an dem nachts ein Erdbeben die Höhle seiner Sippe zerstört und somit seine komplette Familie auslöscht. Der Steini ging morgens in der Dämmerung auf eine benachbarte Weide, um die dort lebenden Hasen anzusehen, die ihm sehr gut gefallen.</w:t>
      </w:r>
    </w:p>
    <w:p w14:paraId="70C3F24F" w14:textId="77777777" w:rsidR="00000000" w:rsidRDefault="00000000">
      <w:pPr>
        <w:ind w:left="360"/>
      </w:pPr>
      <w:r>
        <w:rPr>
          <w:b/>
          <w:color w:val="FF0000"/>
        </w:rPr>
        <w:t xml:space="preserve">ODER SO ÄHNLICH?! </w:t>
      </w:r>
      <w:r>
        <w:t>… jedenfalls hielt er sich nicht in dieser zum Zeitpunkt des Stoßes auf…</w:t>
      </w:r>
    </w:p>
    <w:p w14:paraId="2833AB40" w14:textId="77777777" w:rsidR="00000000" w:rsidRDefault="00000000"/>
    <w:p w14:paraId="613D751D" w14:textId="77777777" w:rsidR="00000000" w:rsidRDefault="00000000">
      <w:pPr>
        <w:pStyle w:val="berschrift1"/>
        <w:numPr>
          <w:ilvl w:val="0"/>
          <w:numId w:val="2"/>
        </w:numPr>
      </w:pPr>
      <w:bookmarkStart w:id="2" w:name="__RefHeading__1300_1694482287"/>
      <w:bookmarkStart w:id="3" w:name="_Toc329351200"/>
      <w:bookmarkEnd w:id="2"/>
      <w:r>
        <w:t>Täglicher Verbrauch</w:t>
      </w:r>
      <w:bookmarkEnd w:id="3"/>
    </w:p>
    <w:p w14:paraId="0DC2C297" w14:textId="77777777" w:rsidR="00000000" w:rsidRDefault="00000000">
      <w:pPr>
        <w:spacing w:after="0"/>
        <w:ind w:left="357" w:firstLine="346"/>
      </w:pPr>
      <w:r>
        <w:t xml:space="preserve">Der Steinzeitmensch muss täglich Nahrung sowie Wasser zu sich nehmen, um sein </w:t>
      </w:r>
      <w:r>
        <w:tab/>
        <w:t>Überleben zu gewährleisten. Seine Tagesration besteht aus</w:t>
      </w:r>
    </w:p>
    <w:p w14:paraId="03AFC14C" w14:textId="77777777" w:rsidR="00000000" w:rsidRDefault="00000000">
      <w:pPr>
        <w:spacing w:after="0"/>
        <w:ind w:left="357" w:firstLine="346"/>
      </w:pPr>
      <w:r>
        <w:t>1 pflanzlicher Nahrung, 1 tierischer Nahrung sowie 1 Einheit Wasser.</w:t>
      </w:r>
    </w:p>
    <w:p w14:paraId="08973B0F" w14:textId="77777777" w:rsidR="00000000" w:rsidRDefault="00000000"/>
    <w:p w14:paraId="2CC155A3" w14:textId="77777777" w:rsidR="00000000" w:rsidRDefault="00000000">
      <w:pPr>
        <w:spacing w:line="276" w:lineRule="auto"/>
        <w:rPr>
          <w:rFonts w:ascii="Cambria" w:hAnsi="Cambria" w:cs="font1330"/>
          <w:b/>
          <w:bCs/>
          <w:color w:val="365F91"/>
          <w:sz w:val="28"/>
          <w:szCs w:val="28"/>
        </w:rPr>
      </w:pPr>
    </w:p>
    <w:p w14:paraId="0FFF27FB" w14:textId="77777777" w:rsidR="00000000" w:rsidRDefault="00000000">
      <w:pPr>
        <w:pStyle w:val="berschrift1"/>
        <w:pageBreakBefore/>
        <w:numPr>
          <w:ilvl w:val="0"/>
          <w:numId w:val="2"/>
        </w:numPr>
      </w:pPr>
      <w:bookmarkStart w:id="4" w:name="__RefHeading__1302_1694482287"/>
      <w:bookmarkStart w:id="5" w:name="_Toc329351201"/>
      <w:bookmarkEnd w:id="4"/>
      <w:r>
        <w:lastRenderedPageBreak/>
        <w:t>Tätigkeiten des Steinis</w:t>
      </w:r>
      <w:bookmarkEnd w:id="5"/>
    </w:p>
    <w:p w14:paraId="4AAD92E3" w14:textId="77777777" w:rsidR="00000000" w:rsidRDefault="00000000">
      <w:pPr>
        <w:tabs>
          <w:tab w:val="left" w:pos="284"/>
        </w:tabs>
        <w:ind w:left="708" w:hanging="142"/>
      </w:pPr>
      <w:r>
        <w:tab/>
        <w:t>Steinzeitmenschen waren wie wir heutzutage auch auf der Suche nach Wohlstand und Sesshaftigkeit. Deshalb haben sie neben der reinen Selbstversorgung auch den Abbau von Rohstoffen, der Herstellung von Schmuck sowie der Ausübung von Religion betrieben</w:t>
      </w:r>
    </w:p>
    <w:p w14:paraId="7FE8EBF9" w14:textId="77777777" w:rsidR="00000000" w:rsidRDefault="00000000">
      <w:pPr>
        <w:pStyle w:val="berschrift2"/>
        <w:numPr>
          <w:ilvl w:val="1"/>
          <w:numId w:val="2"/>
        </w:numPr>
      </w:pPr>
      <w:bookmarkStart w:id="6" w:name="__RefHeading__1304_1694482287"/>
      <w:bookmarkStart w:id="7" w:name="_Toc329351202"/>
      <w:bookmarkEnd w:id="6"/>
      <w:r>
        <w:t>Grundtätigkeiten</w:t>
      </w:r>
      <w:bookmarkEnd w:id="7"/>
    </w:p>
    <w:p w14:paraId="25B1A3AC" w14:textId="77777777" w:rsidR="00000000" w:rsidRDefault="00000000">
      <w:pPr>
        <w:ind w:left="708"/>
      </w:pPr>
      <w:r>
        <w:t>Der damalige Mensch konnte einige Tätigkeiten instinktiv ausführen, ohne dafür Lernzeit aufzubringen. Diese sind:</w:t>
      </w:r>
    </w:p>
    <w:p w14:paraId="2AE0CCD6" w14:textId="77777777" w:rsidR="00000000" w:rsidRDefault="00000000">
      <w:pPr>
        <w:pStyle w:val="berschrift3"/>
        <w:numPr>
          <w:ilvl w:val="2"/>
          <w:numId w:val="2"/>
        </w:numPr>
      </w:pPr>
      <w:bookmarkStart w:id="8" w:name="__RefHeading__1306_1694482287"/>
      <w:bookmarkStart w:id="9" w:name="_Toc329351203"/>
      <w:bookmarkEnd w:id="8"/>
      <w:r>
        <w:t>Lebensmittel beschaffen</w:t>
      </w:r>
      <w:bookmarkEnd w:id="9"/>
    </w:p>
    <w:p w14:paraId="0D1EEEEF" w14:textId="77777777" w:rsidR="00000000" w:rsidRDefault="00000000">
      <w:pPr>
        <w:pStyle w:val="berschrift3"/>
        <w:numPr>
          <w:ilvl w:val="3"/>
          <w:numId w:val="2"/>
        </w:numPr>
      </w:pPr>
      <w:bookmarkStart w:id="10" w:name="__RefHeading__1308_1694482287"/>
      <w:bookmarkStart w:id="11" w:name="_Toc329351204"/>
      <w:bookmarkEnd w:id="10"/>
      <w:r>
        <w:t>Jagen</w:t>
      </w:r>
      <w:bookmarkEnd w:id="11"/>
    </w:p>
    <w:p w14:paraId="76C0FB59" w14:textId="77777777" w:rsidR="00000000" w:rsidRDefault="00000000">
      <w:pPr>
        <w:spacing w:after="0"/>
        <w:ind w:left="1416"/>
      </w:pPr>
      <w:r>
        <w:t>Das Jagen ist ein Grundinstinkt des Steinzeitmenschen und liefert ihm tierische Nahrung sowie Felle, ohne die es in der Steinzeit keinerlei überleben gibt. Voraussetzung hierfür ist ein Speer, ohne diesen kannst du nichts fangen.</w:t>
      </w:r>
    </w:p>
    <w:p w14:paraId="64776BD5" w14:textId="77777777" w:rsidR="00000000" w:rsidRDefault="00000000">
      <w:pPr>
        <w:pStyle w:val="berschrift3"/>
        <w:numPr>
          <w:ilvl w:val="3"/>
          <w:numId w:val="2"/>
        </w:numPr>
      </w:pPr>
      <w:bookmarkStart w:id="12" w:name="__RefHeading__1310_1694482287"/>
      <w:bookmarkStart w:id="13" w:name="_Toc329351205"/>
      <w:bookmarkEnd w:id="12"/>
      <w:r>
        <w:t>Sammeln</w:t>
      </w:r>
      <w:bookmarkEnd w:id="13"/>
    </w:p>
    <w:p w14:paraId="5470B6CD" w14:textId="77777777" w:rsidR="00000000" w:rsidRDefault="00000000">
      <w:pPr>
        <w:spacing w:after="0"/>
        <w:ind w:left="1416"/>
      </w:pPr>
      <w:r>
        <w:t>Für eine ausgewogene Ernährung spielt pflanzliche Nahrung eine wichtige Rolle, die außerdem komplett gefahrlos von statten geht. Hierfür wird ein Korb benötigt, da dein Steini nicht viel in seiner Hand halten kann.</w:t>
      </w:r>
    </w:p>
    <w:p w14:paraId="0321A9F2" w14:textId="77777777" w:rsidR="00000000" w:rsidRDefault="00000000">
      <w:pPr>
        <w:pStyle w:val="berschrift3"/>
        <w:numPr>
          <w:ilvl w:val="3"/>
          <w:numId w:val="2"/>
        </w:numPr>
      </w:pPr>
      <w:bookmarkStart w:id="14" w:name="__RefHeading__1312_1694482287"/>
      <w:bookmarkStart w:id="15" w:name="_Toc329351206"/>
      <w:bookmarkEnd w:id="14"/>
      <w:r>
        <w:t>Fischen</w:t>
      </w:r>
      <w:bookmarkEnd w:id="15"/>
    </w:p>
    <w:p w14:paraId="3D8169BA" w14:textId="77777777" w:rsidR="00000000" w:rsidRDefault="00000000">
      <w:pPr>
        <w:ind w:left="1416"/>
      </w:pPr>
      <w:r>
        <w:t>Eine weitere Möglichkeit, um an tierische Nahrung zu kommen, ist das Fischen mit einer Angel. Du kannst auch deinen Speer benutzen, allerdings ist hier viel Geschick und eine Portion Glück gefragt. Weil du ihn immer wiederfinden möchtest, bietet sich dies nur in seichtem Gewässer an.</w:t>
      </w:r>
    </w:p>
    <w:p w14:paraId="28C1E2FC" w14:textId="77777777" w:rsidR="00000000" w:rsidRDefault="00000000">
      <w:pPr>
        <w:pStyle w:val="berschrift3"/>
        <w:numPr>
          <w:ilvl w:val="3"/>
          <w:numId w:val="2"/>
        </w:numPr>
      </w:pPr>
      <w:bookmarkStart w:id="16" w:name="__RefHeading__1314_1694482287"/>
      <w:bookmarkStart w:id="17" w:name="_Toc329351207"/>
      <w:bookmarkEnd w:id="16"/>
      <w:r>
        <w:t>Wasser suchen</w:t>
      </w:r>
      <w:bookmarkEnd w:id="17"/>
    </w:p>
    <w:p w14:paraId="312DA2EF" w14:textId="77777777" w:rsidR="00000000" w:rsidRDefault="00000000">
      <w:pPr>
        <w:ind w:left="1416"/>
      </w:pPr>
      <w:r>
        <w:t>Zum täglichen Überleben gehört natürlich die Versorgung mit Wasser. Außerdem benötigst du für besonders anstrengende Tätigkeiten ebenfalls das flüssige Gold, um deinen Kreislauf in Schwung zu halten.</w:t>
      </w:r>
    </w:p>
    <w:p w14:paraId="3ED065F1" w14:textId="77777777" w:rsidR="00000000" w:rsidRDefault="00000000">
      <w:pPr>
        <w:ind w:left="1416"/>
      </w:pPr>
    </w:p>
    <w:p w14:paraId="5BE3B474" w14:textId="77777777" w:rsidR="00000000" w:rsidRDefault="00000000">
      <w:pPr>
        <w:pStyle w:val="berschrift3"/>
        <w:numPr>
          <w:ilvl w:val="2"/>
          <w:numId w:val="2"/>
        </w:numPr>
      </w:pPr>
      <w:bookmarkStart w:id="18" w:name="__RefHeading__1316_1694482287"/>
      <w:bookmarkStart w:id="19" w:name="_Toc329351208"/>
      <w:bookmarkEnd w:id="18"/>
      <w:r>
        <w:t>Schmieden (Übungszeit benötigt + Zeitverkürzung mit Wdh)</w:t>
      </w:r>
      <w:bookmarkEnd w:id="19"/>
    </w:p>
    <w:p w14:paraId="498EA12E" w14:textId="77777777" w:rsidR="00000000" w:rsidRDefault="00000000">
      <w:pPr>
        <w:pStyle w:val="berschrift3"/>
        <w:numPr>
          <w:ilvl w:val="3"/>
          <w:numId w:val="2"/>
        </w:numPr>
      </w:pPr>
      <w:bookmarkStart w:id="20" w:name="__RefHeading__1318_1694482287"/>
      <w:bookmarkStart w:id="21" w:name="_Toc329351209"/>
      <w:bookmarkEnd w:id="20"/>
      <w:r>
        <w:t>Werkzeuge herstellen</w:t>
      </w:r>
      <w:bookmarkEnd w:id="21"/>
    </w:p>
    <w:p w14:paraId="7FCA2FC8" w14:textId="77777777" w:rsidR="00000000" w:rsidRDefault="00000000">
      <w:pPr>
        <w:pStyle w:val="berschrift3"/>
        <w:numPr>
          <w:ilvl w:val="3"/>
          <w:numId w:val="2"/>
        </w:numPr>
      </w:pPr>
      <w:bookmarkStart w:id="22" w:name="__RefHeading__1320_1694482287"/>
      <w:bookmarkStart w:id="23" w:name="_Toc329351210"/>
      <w:bookmarkEnd w:id="22"/>
      <w:r>
        <w:t>Waffen herstellen</w:t>
      </w:r>
      <w:bookmarkEnd w:id="23"/>
    </w:p>
    <w:p w14:paraId="0A981634" w14:textId="77777777" w:rsidR="00000000" w:rsidRDefault="00000000"/>
    <w:p w14:paraId="079876D3" w14:textId="77777777" w:rsidR="00000000" w:rsidRDefault="00000000">
      <w:pPr>
        <w:pStyle w:val="berschrift3"/>
        <w:numPr>
          <w:ilvl w:val="2"/>
          <w:numId w:val="2"/>
        </w:numPr>
      </w:pPr>
      <w:bookmarkStart w:id="24" w:name="__RefHeading__1322_1694482287"/>
      <w:bookmarkStart w:id="25" w:name="_Toc329351211"/>
      <w:bookmarkEnd w:id="24"/>
      <w:r>
        <w:t>Kräuter suchen</w:t>
      </w:r>
      <w:bookmarkEnd w:id="25"/>
    </w:p>
    <w:p w14:paraId="7F133D63" w14:textId="77777777" w:rsidR="00000000" w:rsidRDefault="00000000"/>
    <w:p w14:paraId="2026FCC6" w14:textId="77777777" w:rsidR="00000000" w:rsidRDefault="00000000">
      <w:pPr>
        <w:pStyle w:val="berschrift3"/>
        <w:numPr>
          <w:ilvl w:val="2"/>
          <w:numId w:val="2"/>
        </w:numPr>
      </w:pPr>
      <w:bookmarkStart w:id="26" w:name="__RefHeading__1324_1694482287"/>
      <w:bookmarkStart w:id="27" w:name="_Toc329351212"/>
      <w:bookmarkEnd w:id="26"/>
      <w:r>
        <w:lastRenderedPageBreak/>
        <w:t>Tränke brauen (Übungszeit benötigt)</w:t>
      </w:r>
      <w:bookmarkEnd w:id="27"/>
    </w:p>
    <w:p w14:paraId="12BBEA82" w14:textId="77777777" w:rsidR="00000000" w:rsidRDefault="00000000"/>
    <w:p w14:paraId="4E204801" w14:textId="77777777" w:rsidR="00000000" w:rsidRDefault="00000000">
      <w:pPr>
        <w:pStyle w:val="berschrift3"/>
        <w:numPr>
          <w:ilvl w:val="2"/>
          <w:numId w:val="2"/>
        </w:numPr>
      </w:pPr>
      <w:bookmarkStart w:id="28" w:name="__RefHeading__1326_1694482287"/>
      <w:bookmarkStart w:id="29" w:name="_Toc329351213"/>
      <w:bookmarkEnd w:id="28"/>
      <w:r>
        <w:t>Holzfällen (Ertragssteigerung nach vielen Wiederholungen)</w:t>
      </w:r>
      <w:bookmarkEnd w:id="29"/>
    </w:p>
    <w:p w14:paraId="477732D8" w14:textId="77777777" w:rsidR="00000000" w:rsidRDefault="00000000">
      <w:pPr>
        <w:spacing w:after="0"/>
        <w:ind w:left="1004"/>
      </w:pPr>
      <w:r>
        <w:t>Holz ist ein Grundstoff und ist in vielfältig Nutzbar. Neben Feuerholz wird es hauptsächlich zum Bau von Werkzeugen, Waffen sowie Gebäuden benötigt.</w:t>
      </w:r>
    </w:p>
    <w:p w14:paraId="42E65233" w14:textId="77777777" w:rsidR="00000000" w:rsidRDefault="00000000">
      <w:pPr>
        <w:ind w:left="1004"/>
      </w:pPr>
      <w:r>
        <w:t>Für diese Tätigkeit benötigst du 1 Wasser.</w:t>
      </w:r>
    </w:p>
    <w:p w14:paraId="18EC3E2E" w14:textId="77777777" w:rsidR="00000000" w:rsidRDefault="00000000">
      <w:pPr>
        <w:pStyle w:val="berschrift3"/>
        <w:numPr>
          <w:ilvl w:val="2"/>
          <w:numId w:val="2"/>
        </w:numPr>
      </w:pPr>
      <w:bookmarkStart w:id="30" w:name="__RefHeading__1328_1694482287"/>
      <w:bookmarkStart w:id="31" w:name="_Toc329351214"/>
      <w:bookmarkEnd w:id="30"/>
      <w:r>
        <w:t>Steine metzen (Ertragssteigerung nach vielen Wiederholungen)</w:t>
      </w:r>
      <w:bookmarkEnd w:id="31"/>
    </w:p>
    <w:p w14:paraId="3A1A2169" w14:textId="77777777" w:rsidR="00000000" w:rsidRDefault="00000000">
      <w:pPr>
        <w:ind w:left="1004"/>
      </w:pPr>
      <w:r>
        <w:t>Stein war das kostbarste Gut der Steinzeit. Bevor die Menschen den Umgang mit Metallen lernten, diente Stein als Werkstoff für so ziemlich alles. Neben Werkzeugen und Waffen wurden mit diesem Rohstoff auch Feuerstellen, Altare, kleine Wälle und Opferstätten gebaut.</w:t>
      </w:r>
    </w:p>
    <w:p w14:paraId="1780838D" w14:textId="77777777" w:rsidR="00000000" w:rsidRDefault="00000000">
      <w:pPr>
        <w:pStyle w:val="berschrift3"/>
        <w:numPr>
          <w:ilvl w:val="2"/>
          <w:numId w:val="2"/>
        </w:numPr>
      </w:pPr>
      <w:bookmarkStart w:id="32" w:name="__RefHeading__1330_1694482287"/>
      <w:bookmarkStart w:id="33" w:name="_Toc329351215"/>
      <w:bookmarkEnd w:id="32"/>
      <w:r>
        <w:t>Feuerstein suchen (Glück bzw. mit der Zeit richtige Orte erkennen)</w:t>
      </w:r>
      <w:bookmarkEnd w:id="33"/>
    </w:p>
    <w:p w14:paraId="384379DC" w14:textId="77777777" w:rsidR="00000000" w:rsidRDefault="00000000">
      <w:pPr>
        <w:ind w:left="1004"/>
      </w:pPr>
      <w:r>
        <w:t>Das Feuer spielte damals eine bedeutende Rolle, da erstmals die Nahrung nicht mehr roh gegessen werden musste. Außerdem hielt es Tiere fern und wird später als ...</w:t>
      </w:r>
    </w:p>
    <w:p w14:paraId="0FA6CB43" w14:textId="77777777" w:rsidR="00000000" w:rsidRDefault="00000000">
      <w:pPr>
        <w:pStyle w:val="berschrift3"/>
        <w:numPr>
          <w:ilvl w:val="2"/>
          <w:numId w:val="2"/>
        </w:numPr>
      </w:pPr>
      <w:bookmarkStart w:id="34" w:name="__RefHeading__1332_1694482287"/>
      <w:bookmarkStart w:id="35" w:name="_Toc329351216"/>
      <w:bookmarkEnd w:id="34"/>
      <w:r>
        <w:t>Schmuck herstellen (Muscheln suchen + Kette binden) (Übungszeit)</w:t>
      </w:r>
      <w:bookmarkEnd w:id="35"/>
    </w:p>
    <w:p w14:paraId="0CD070C1" w14:textId="77777777" w:rsidR="00000000" w:rsidRDefault="00000000">
      <w:pPr>
        <w:spacing w:after="0"/>
        <w:ind w:left="1004"/>
      </w:pPr>
      <w:r>
        <w:t>Auch schon zu Anbeginn der Zeit suchte der Mensch nach Selbstverwirklichung und …</w:t>
      </w:r>
    </w:p>
    <w:p w14:paraId="3382646C" w14:textId="77777777" w:rsidR="00000000" w:rsidRDefault="00000000">
      <w:pPr>
        <w:spacing w:after="0"/>
        <w:ind w:left="1004"/>
      </w:pPr>
      <w:r>
        <w:t>Da sich die Schmuckherstellung in der Steinzeit noch im Anfangsstadium befand, ist die Vielfalt sehr beschränkt.</w:t>
      </w:r>
    </w:p>
    <w:p w14:paraId="2C534194" w14:textId="77777777" w:rsidR="00000000" w:rsidRDefault="00000000">
      <w:pPr>
        <w:pStyle w:val="berschrift4"/>
        <w:numPr>
          <w:ilvl w:val="3"/>
          <w:numId w:val="2"/>
        </w:numPr>
      </w:pPr>
      <w:r>
        <w:t>Muschelkette</w:t>
      </w:r>
    </w:p>
    <w:p w14:paraId="1107830A" w14:textId="77777777" w:rsidR="00000000" w:rsidRDefault="00000000">
      <w:pPr>
        <w:ind w:left="1416"/>
      </w:pPr>
      <w:r>
        <w:t>Muscheln waren an Stränden weit verbreitet und in großem Überfluss vorhanden, weshalb das Sammeln und anschließendes Binden einer Kette zu den damaligen kraftschonenden Tätigkeiten gehörte. Es können Arm-, Bauch- sowie Halsketten gebunden werden, die unterschiedliche Bearbeitungszeit benötigen.</w:t>
      </w:r>
    </w:p>
    <w:p w14:paraId="683AD9EB" w14:textId="77777777" w:rsidR="00000000" w:rsidRDefault="00000000">
      <w:pPr>
        <w:ind w:left="1416"/>
      </w:pPr>
    </w:p>
    <w:p w14:paraId="34C6EA8F" w14:textId="77777777" w:rsidR="00000000" w:rsidRDefault="00000000">
      <w:pPr>
        <w:pStyle w:val="berschrift2"/>
        <w:numPr>
          <w:ilvl w:val="1"/>
          <w:numId w:val="2"/>
        </w:numPr>
      </w:pPr>
      <w:bookmarkStart w:id="36" w:name="__RefHeading__1334_1694482287"/>
      <w:bookmarkStart w:id="37" w:name="_Toc329351217"/>
      <w:bookmarkEnd w:id="36"/>
      <w:r>
        <w:t>Tätigkeiten in der Steinzeit</w:t>
      </w:r>
      <w:bookmarkEnd w:id="37"/>
    </w:p>
    <w:p w14:paraId="4E212FCA" w14:textId="77777777" w:rsidR="00000000" w:rsidRDefault="00000000">
      <w:pPr>
        <w:ind w:left="360"/>
      </w:pPr>
      <w:r>
        <w:tab/>
        <w:t xml:space="preserve">Zusätzlich zu den Grundtätigkeiten konnte der Frühmensch Tätigkeiten nach einer </w:t>
      </w:r>
      <w:r>
        <w:tab/>
        <w:t xml:space="preserve">gewissen Übungszeit auch zu den ihm im Umgang vertrauten zählen. In der Steinzeit </w:t>
      </w:r>
      <w:r>
        <w:tab/>
        <w:t>waren dies:</w:t>
      </w:r>
    </w:p>
    <w:p w14:paraId="6A3328EE" w14:textId="77777777" w:rsidR="00000000" w:rsidRDefault="00000000">
      <w:pPr>
        <w:pStyle w:val="berschrift3"/>
        <w:numPr>
          <w:ilvl w:val="2"/>
          <w:numId w:val="2"/>
        </w:numPr>
      </w:pPr>
      <w:bookmarkStart w:id="38" w:name="__RefHeading__1336_1694482287"/>
      <w:bookmarkStart w:id="39" w:name="_Toc329351218"/>
      <w:bookmarkEnd w:id="38"/>
      <w:r>
        <w:t>Kleidung herstellen (Übungszeit benötigt)</w:t>
      </w:r>
      <w:bookmarkEnd w:id="39"/>
    </w:p>
    <w:p w14:paraId="47B6166A" w14:textId="77777777" w:rsidR="00000000" w:rsidRDefault="00000000">
      <w:pPr>
        <w:ind w:left="1004"/>
      </w:pPr>
      <w:r>
        <w:t>Aus der Notwendigkeit heraus, Schutz vor dem Klima sowie wilden Tieren zu haben, entstand zunächst der weitbekannte Lendenschurz. Nach und nach erkannte der Steinzeitmensch, dass es sehr sinnvoll ist, auch kleine Lederschuhe herzustellen, die ihm in seinem vorankommen sehr unterstützten.</w:t>
      </w:r>
    </w:p>
    <w:p w14:paraId="2F86C630" w14:textId="77777777" w:rsidR="00000000" w:rsidRDefault="00000000">
      <w:pPr>
        <w:pStyle w:val="berschrift4"/>
        <w:numPr>
          <w:ilvl w:val="3"/>
          <w:numId w:val="2"/>
        </w:numPr>
      </w:pPr>
      <w:r>
        <w:lastRenderedPageBreak/>
        <w:t>Schurz</w:t>
      </w:r>
    </w:p>
    <w:p w14:paraId="606DE592" w14:textId="77777777" w:rsidR="00000000" w:rsidRDefault="00000000">
      <w:pPr>
        <w:ind w:left="1416"/>
      </w:pPr>
      <w:r>
        <w:t>Ein Lendenschurz schützt vor Kälte sowie nachts vor Insektenstichen und stellte den Menschen vor seinesgleichen nicht bloß.</w:t>
      </w:r>
    </w:p>
    <w:p w14:paraId="730CEC7A" w14:textId="77777777" w:rsidR="00000000" w:rsidRDefault="00000000">
      <w:pPr>
        <w:pStyle w:val="berschrift4"/>
        <w:numPr>
          <w:ilvl w:val="3"/>
          <w:numId w:val="2"/>
        </w:numPr>
      </w:pPr>
      <w:r>
        <w:t>Schuhe</w:t>
      </w:r>
    </w:p>
    <w:p w14:paraId="51D8E760" w14:textId="77777777" w:rsidR="00000000" w:rsidRDefault="00000000">
      <w:pPr>
        <w:ind w:left="1416"/>
      </w:pPr>
      <w:r>
        <w:t>Um schneller durch Dickicht, auf Wiesen oder Wegen voranzukommen, ist der Schuh ein wertvoller Gegenstand, der außerdem ebenfalls zur Reduzierung von Verletzungen beiträgt.</w:t>
      </w:r>
    </w:p>
    <w:p w14:paraId="09312CD0" w14:textId="77777777" w:rsidR="00000000" w:rsidRDefault="00000000">
      <w:pPr>
        <w:pStyle w:val="berschrift3"/>
        <w:numPr>
          <w:ilvl w:val="2"/>
          <w:numId w:val="2"/>
        </w:numPr>
      </w:pPr>
      <w:bookmarkStart w:id="40" w:name="__RefHeading__1338_1694482287"/>
      <w:bookmarkStart w:id="41" w:name="_Toc329351219"/>
      <w:bookmarkEnd w:id="40"/>
      <w:r>
        <w:t>Kupfer abbauen (Ertragssteigerung nach Wdh.)</w:t>
      </w:r>
      <w:bookmarkEnd w:id="41"/>
    </w:p>
    <w:p w14:paraId="3E90E05C" w14:textId="77777777" w:rsidR="00000000" w:rsidRDefault="00000000">
      <w:pPr>
        <w:spacing w:after="0"/>
        <w:ind w:left="1004"/>
      </w:pPr>
      <w:r>
        <w:t>Als Sekundärstoff in der Steinzeit weniger beachtet, fand dieses Material in der Bronzezeit seine Hochzeit. In Verbindung mit Hitze und Zinn ergibt sich daraus lupenreines Bronze, was einem kompletten Zeitalter seinen Namen gab.</w:t>
      </w:r>
    </w:p>
    <w:p w14:paraId="56FBF71F" w14:textId="77777777" w:rsidR="00000000" w:rsidRDefault="00000000">
      <w:pPr>
        <w:spacing w:after="0"/>
        <w:ind w:left="1004"/>
        <w:rPr>
          <w:color w:val="FF0000"/>
        </w:rPr>
      </w:pPr>
      <w:r>
        <w:t>Kupfer wird zur Herstellung von Bronze benötigt.</w:t>
      </w:r>
    </w:p>
    <w:p w14:paraId="1B4447F7" w14:textId="77777777" w:rsidR="00000000" w:rsidRDefault="00000000">
      <w:pPr>
        <w:pStyle w:val="berschrift3"/>
        <w:numPr>
          <w:ilvl w:val="2"/>
          <w:numId w:val="2"/>
        </w:numPr>
      </w:pPr>
      <w:bookmarkStart w:id="42" w:name="__RefHeading__1340_1694482287"/>
      <w:bookmarkStart w:id="43" w:name="_Toc329351220"/>
      <w:bookmarkEnd w:id="42"/>
      <w:r>
        <w:rPr>
          <w:color w:val="FF0000"/>
        </w:rPr>
        <w:t>Zinn</w:t>
      </w:r>
      <w:r>
        <w:t xml:space="preserve"> abbauen (Ertragssteigerung nach Wdh.)</w:t>
      </w:r>
      <w:bookmarkEnd w:id="43"/>
    </w:p>
    <w:p w14:paraId="25899132" w14:textId="77777777" w:rsidR="00000000" w:rsidRDefault="00000000">
      <w:pPr>
        <w:spacing w:after="0"/>
        <w:ind w:left="1004"/>
      </w:pPr>
      <w:r>
        <w:t>Ebenfalls notwendig, für die Herstellung von Bronze, ist Zinn, welches bereits dem Steinzeitmenschen durch sein auffälliges Glitzern auffiel.</w:t>
      </w:r>
    </w:p>
    <w:p w14:paraId="2993E310" w14:textId="77777777" w:rsidR="00000000" w:rsidRDefault="00000000">
      <w:pPr>
        <w:spacing w:after="0"/>
        <w:ind w:left="1004"/>
      </w:pPr>
      <w:r>
        <w:t>Damals wurde dessen Wert jedoch noch nicht erkannt.</w:t>
      </w:r>
    </w:p>
    <w:p w14:paraId="297AA39F" w14:textId="77777777" w:rsidR="00000000" w:rsidRDefault="00000000">
      <w:pPr>
        <w:spacing w:after="0"/>
        <w:ind w:left="1004"/>
      </w:pPr>
      <w:r>
        <w:t>Zinn wird zur Herstellung von Bronze benötigt.</w:t>
      </w:r>
    </w:p>
    <w:p w14:paraId="60E3D730" w14:textId="77777777" w:rsidR="00000000" w:rsidRDefault="00000000">
      <w:pPr>
        <w:spacing w:after="0"/>
        <w:ind w:left="1004"/>
      </w:pPr>
    </w:p>
    <w:p w14:paraId="1FC330C5" w14:textId="77777777" w:rsidR="00000000" w:rsidRDefault="00000000">
      <w:pPr>
        <w:pStyle w:val="berschrift2"/>
        <w:numPr>
          <w:ilvl w:val="1"/>
          <w:numId w:val="2"/>
        </w:numPr>
      </w:pPr>
      <w:bookmarkStart w:id="44" w:name="__RefHeading__1342_1694482287"/>
      <w:bookmarkStart w:id="45" w:name="_Toc329351221"/>
      <w:bookmarkEnd w:id="44"/>
      <w:r>
        <w:t>Tätigkeiten in der Bronzezeit</w:t>
      </w:r>
      <w:bookmarkEnd w:id="45"/>
    </w:p>
    <w:p w14:paraId="1E32B15D" w14:textId="77777777" w:rsidR="00000000" w:rsidRDefault="00000000">
      <w:pPr>
        <w:pStyle w:val="berschrift3"/>
        <w:numPr>
          <w:ilvl w:val="2"/>
          <w:numId w:val="2"/>
        </w:numPr>
      </w:pPr>
      <w:bookmarkStart w:id="46" w:name="__RefHeading__1344_1694482287"/>
      <w:bookmarkStart w:id="47" w:name="_Toc329351222"/>
      <w:bookmarkEnd w:id="46"/>
      <w:r>
        <w:t>Bronze herstellen (Übungszeit benötigt)</w:t>
      </w:r>
      <w:bookmarkEnd w:id="47"/>
    </w:p>
    <w:p w14:paraId="19CAEE51" w14:textId="77777777" w:rsidR="00000000" w:rsidRDefault="00000000">
      <w:pPr>
        <w:spacing w:after="0"/>
        <w:ind w:left="1004"/>
      </w:pPr>
      <w:r>
        <w:t xml:space="preserve">Als Folge zufälliger </w:t>
      </w:r>
      <w:r>
        <w:rPr>
          <w:color w:val="FF0000"/>
        </w:rPr>
        <w:t>Aktionen</w:t>
      </w:r>
      <w:r>
        <w:t xml:space="preserve"> in der Feuerstelle kam es dazu, dass aus der vorherrschenden Hitze, dem hauptsächlichen Einsatz von Kupfer sowie dem Beimischen von Zinn ein neuer Stoff entstand: Bronze!</w:t>
      </w:r>
    </w:p>
    <w:p w14:paraId="19254F60" w14:textId="77777777" w:rsidR="00000000" w:rsidRDefault="00000000">
      <w:pPr>
        <w:spacing w:after="0"/>
        <w:ind w:left="1004"/>
      </w:pPr>
      <w:r>
        <w:t>Endlich war der Mensch durch chemische Reaktionen in der Lage, Metall herzustellen. Eine Revolution in der Werkzeug- und Waffenherstellung hat begonnen.</w:t>
      </w:r>
    </w:p>
    <w:p w14:paraId="4762E752" w14:textId="77777777" w:rsidR="00000000" w:rsidRDefault="00000000">
      <w:pPr>
        <w:pStyle w:val="berschrift3"/>
        <w:numPr>
          <w:ilvl w:val="2"/>
          <w:numId w:val="2"/>
        </w:numPr>
      </w:pPr>
      <w:bookmarkStart w:id="48" w:name="__RefHeading__1346_1694482287"/>
      <w:bookmarkStart w:id="49" w:name="_Toc329351223"/>
      <w:bookmarkEnd w:id="48"/>
      <w:r>
        <w:t>Werkzeug verbessern (Übungszeit benötigt)</w:t>
      </w:r>
      <w:bookmarkEnd w:id="49"/>
    </w:p>
    <w:p w14:paraId="38511FA3" w14:textId="77777777" w:rsidR="00000000" w:rsidRDefault="00000000">
      <w:pPr>
        <w:ind w:left="1004"/>
      </w:pPr>
      <w:r>
        <w:t>Aufgrund der Weiterentwicklung der Kenntnisse sowie der erstmaligen Herstellung von Bronze ist es nun möglich, robustere Werkzeuge herzustellen, die den damaligen Menschen das Leben erleichterten.</w:t>
      </w:r>
    </w:p>
    <w:p w14:paraId="1B378ACE" w14:textId="77777777" w:rsidR="00000000" w:rsidRDefault="00000000">
      <w:pPr>
        <w:pStyle w:val="berschrift4"/>
        <w:numPr>
          <w:ilvl w:val="3"/>
          <w:numId w:val="2"/>
        </w:numPr>
      </w:pPr>
      <w:r>
        <w:t>Bronzespeer</w:t>
      </w:r>
    </w:p>
    <w:p w14:paraId="3CD4CB77" w14:textId="77777777" w:rsidR="00000000" w:rsidRDefault="00000000">
      <w:pPr>
        <w:ind w:left="1416"/>
      </w:pPr>
      <w:r>
        <w:t>Der Bronzespeer ermöglicht, wegen seines geringen Gewichts, Jagd auf schnelle sowie weit entfernte Beute zu machen. Direkte Zusammenstöße mit Wildtieren und eventuelle Verletzungen auf den Beutezügen werden seltener.</w:t>
      </w:r>
    </w:p>
    <w:p w14:paraId="4A8E6AC6" w14:textId="77777777" w:rsidR="00000000" w:rsidRDefault="00000000">
      <w:pPr>
        <w:pStyle w:val="berschrift4"/>
        <w:numPr>
          <w:ilvl w:val="3"/>
          <w:numId w:val="2"/>
        </w:numPr>
      </w:pPr>
      <w:r>
        <w:t>Bronzeaxt</w:t>
      </w:r>
    </w:p>
    <w:p w14:paraId="54A2FFE6" w14:textId="77777777" w:rsidR="00000000" w:rsidRDefault="00000000">
      <w:pPr>
        <w:ind w:left="1416"/>
      </w:pPr>
      <w:r>
        <w:t>Mit der Bronzeaxt kannst du Bäume bzw. Stämme schneller schlagen, da sich das härtere Beil tiefer in das Holz frisst.</w:t>
      </w:r>
    </w:p>
    <w:p w14:paraId="0C400FD2" w14:textId="77777777" w:rsidR="00000000" w:rsidRDefault="00000000">
      <w:pPr>
        <w:pStyle w:val="berschrift4"/>
        <w:numPr>
          <w:ilvl w:val="3"/>
          <w:numId w:val="2"/>
        </w:numPr>
      </w:pPr>
      <w:r>
        <w:lastRenderedPageBreak/>
        <w:t>Bronzehacke</w:t>
      </w:r>
    </w:p>
    <w:p w14:paraId="10ABA908" w14:textId="77777777" w:rsidR="00000000" w:rsidRDefault="00000000">
      <w:pPr>
        <w:ind w:left="1416"/>
      </w:pPr>
      <w:r>
        <w:t>Die Bronzehacke hilft dir beim Abbau von Steinen an einer Felswand. Sie gräbt sich tiefer in die einzelnen Schichten vor.</w:t>
      </w:r>
    </w:p>
    <w:p w14:paraId="24806529" w14:textId="77777777" w:rsidR="00000000" w:rsidRDefault="00000000">
      <w:pPr>
        <w:pStyle w:val="berschrift4"/>
        <w:numPr>
          <w:ilvl w:val="3"/>
          <w:numId w:val="2"/>
        </w:numPr>
      </w:pPr>
      <w:r>
        <w:t>Bronze-Furchenstock</w:t>
      </w:r>
    </w:p>
    <w:p w14:paraId="6CB593C8" w14:textId="77777777" w:rsidR="00000000" w:rsidRDefault="00000000">
      <w:pPr>
        <w:ind w:left="1416"/>
      </w:pPr>
    </w:p>
    <w:p w14:paraId="0CF36136" w14:textId="77777777" w:rsidR="00000000" w:rsidRDefault="00000000">
      <w:pPr>
        <w:pStyle w:val="berschrift4"/>
        <w:numPr>
          <w:ilvl w:val="3"/>
          <w:numId w:val="2"/>
        </w:numPr>
      </w:pPr>
      <w:r>
        <w:t>Bronze-Erntemesser</w:t>
      </w:r>
    </w:p>
    <w:p w14:paraId="6FE50A57" w14:textId="77777777" w:rsidR="00000000" w:rsidRDefault="00000000"/>
    <w:p w14:paraId="40CA8E83" w14:textId="77777777" w:rsidR="00000000" w:rsidRDefault="00000000"/>
    <w:p w14:paraId="35CA0870" w14:textId="77777777" w:rsidR="00000000" w:rsidRDefault="00000000">
      <w:pPr>
        <w:spacing w:line="276" w:lineRule="auto"/>
        <w:rPr>
          <w:rFonts w:ascii="Cambria" w:hAnsi="Cambria" w:cs="font1330"/>
          <w:b/>
          <w:bCs/>
          <w:color w:val="4F81BD"/>
        </w:rPr>
      </w:pPr>
    </w:p>
    <w:p w14:paraId="22B28A27" w14:textId="77777777" w:rsidR="00000000" w:rsidRDefault="00000000">
      <w:pPr>
        <w:pStyle w:val="berschrift3"/>
        <w:pageBreakBefore/>
        <w:numPr>
          <w:ilvl w:val="2"/>
          <w:numId w:val="2"/>
        </w:numPr>
      </w:pPr>
      <w:bookmarkStart w:id="50" w:name="__RefHeading__1348_1694482287"/>
      <w:bookmarkStart w:id="51" w:name="_Toc329351224"/>
      <w:bookmarkEnd w:id="50"/>
      <w:r>
        <w:lastRenderedPageBreak/>
        <w:t>Kleidung herstellen (Übungszeit benötigt)</w:t>
      </w:r>
      <w:bookmarkEnd w:id="51"/>
    </w:p>
    <w:p w14:paraId="366ACF5D" w14:textId="77777777" w:rsidR="00000000" w:rsidRDefault="00000000">
      <w:pPr>
        <w:ind w:left="1004" w:firstLine="131"/>
      </w:pPr>
      <w:r>
        <w:t>Nun, da der Mensch nach Lust und Laune experimentierte, war er in der Lage</w:t>
      </w:r>
    </w:p>
    <w:p w14:paraId="3AA1EA6B" w14:textId="77777777" w:rsidR="00000000" w:rsidRDefault="00000000">
      <w:pPr>
        <w:ind w:left="1004" w:firstLine="131"/>
      </w:pPr>
    </w:p>
    <w:p w14:paraId="70AAD738" w14:textId="77777777" w:rsidR="00000000" w:rsidRDefault="00000000">
      <w:pPr>
        <w:pStyle w:val="berschrift3"/>
        <w:numPr>
          <w:ilvl w:val="2"/>
          <w:numId w:val="2"/>
        </w:numPr>
      </w:pPr>
      <w:bookmarkStart w:id="52" w:name="__RefHeading__1350_1694482287"/>
      <w:bookmarkStart w:id="53" w:name="_Toc329351225"/>
      <w:bookmarkEnd w:id="52"/>
      <w:r>
        <w:t>Waffe verbessern (Übungszeit benötigt)</w:t>
      </w:r>
      <w:bookmarkEnd w:id="53"/>
    </w:p>
    <w:p w14:paraId="650F8311" w14:textId="77777777" w:rsidR="00000000" w:rsidRDefault="00000000"/>
    <w:p w14:paraId="1F24099B" w14:textId="77777777" w:rsidR="00000000" w:rsidRDefault="00000000">
      <w:pPr>
        <w:pStyle w:val="berschrift3"/>
        <w:numPr>
          <w:ilvl w:val="2"/>
          <w:numId w:val="2"/>
        </w:numPr>
      </w:pPr>
      <w:bookmarkStart w:id="54" w:name="__RefHeading__1352_1694482287"/>
      <w:bookmarkStart w:id="55" w:name="_Toc329351226"/>
      <w:bookmarkEnd w:id="54"/>
      <w:r>
        <w:t>Ackerbau (Ertragssteigerung nach Wdh.)</w:t>
      </w:r>
      <w:bookmarkEnd w:id="55"/>
    </w:p>
    <w:p w14:paraId="44913E66" w14:textId="77777777" w:rsidR="00000000" w:rsidRDefault="00000000"/>
    <w:p w14:paraId="1313A6A6" w14:textId="77777777" w:rsidR="00000000" w:rsidRDefault="00000000">
      <w:pPr>
        <w:pStyle w:val="berschrift3"/>
        <w:numPr>
          <w:ilvl w:val="2"/>
          <w:numId w:val="2"/>
        </w:numPr>
      </w:pPr>
      <w:bookmarkStart w:id="56" w:name="__RefHeading__1354_1694482287"/>
      <w:bookmarkStart w:id="57" w:name="_Toc329351227"/>
      <w:bookmarkEnd w:id="56"/>
      <w:r>
        <w:t>Rohstoffe für ?Eisen? sammeln (Ertragssteigerung nach Wdh.)</w:t>
      </w:r>
      <w:bookmarkEnd w:id="57"/>
    </w:p>
    <w:p w14:paraId="73ECEEBD" w14:textId="77777777" w:rsidR="00000000" w:rsidRDefault="00000000"/>
    <w:p w14:paraId="638FD0F4" w14:textId="77777777" w:rsidR="00000000" w:rsidRDefault="00000000"/>
    <w:p w14:paraId="1F500A11" w14:textId="77777777" w:rsidR="00000000" w:rsidRDefault="00000000">
      <w:pPr>
        <w:pStyle w:val="berschrift2"/>
        <w:numPr>
          <w:ilvl w:val="1"/>
          <w:numId w:val="2"/>
        </w:numPr>
      </w:pPr>
      <w:bookmarkStart w:id="58" w:name="__RefHeading__1356_1694482287"/>
      <w:bookmarkStart w:id="59" w:name="_Toc329351228"/>
      <w:bookmarkEnd w:id="58"/>
      <w:r>
        <w:t>Tätigkeiten in der Eisenzeit</w:t>
      </w:r>
      <w:bookmarkEnd w:id="59"/>
    </w:p>
    <w:p w14:paraId="5C9EF774" w14:textId="77777777" w:rsidR="00000000" w:rsidRDefault="00000000"/>
    <w:p w14:paraId="59880FB4" w14:textId="77777777" w:rsidR="00000000" w:rsidRDefault="00000000">
      <w:pPr>
        <w:pStyle w:val="berschrift3"/>
        <w:numPr>
          <w:ilvl w:val="2"/>
          <w:numId w:val="2"/>
        </w:numPr>
      </w:pPr>
      <w:bookmarkStart w:id="60" w:name="__RefHeading__1358_1694482287"/>
      <w:bookmarkStart w:id="61" w:name="_Toc329351229"/>
      <w:bookmarkEnd w:id="60"/>
      <w:r>
        <w:t>Eisen herstellen (Übungszeit benötigt)</w:t>
      </w:r>
      <w:bookmarkEnd w:id="61"/>
    </w:p>
    <w:p w14:paraId="53CF622D" w14:textId="77777777" w:rsidR="00000000" w:rsidRDefault="00000000"/>
    <w:p w14:paraId="55F646DE" w14:textId="77777777" w:rsidR="00000000" w:rsidRDefault="00000000">
      <w:pPr>
        <w:pStyle w:val="berschrift3"/>
        <w:numPr>
          <w:ilvl w:val="2"/>
          <w:numId w:val="2"/>
        </w:numPr>
      </w:pPr>
      <w:bookmarkStart w:id="62" w:name="__RefHeading__1360_1694482287"/>
      <w:bookmarkStart w:id="63" w:name="_Toc329351230"/>
      <w:bookmarkEnd w:id="62"/>
      <w:r>
        <w:t>Waffe verbessern (Übungszeit benötigt)</w:t>
      </w:r>
      <w:bookmarkEnd w:id="63"/>
    </w:p>
    <w:p w14:paraId="6409896A" w14:textId="77777777" w:rsidR="00000000" w:rsidRDefault="00000000"/>
    <w:p w14:paraId="5CE98E62" w14:textId="77777777" w:rsidR="00000000" w:rsidRDefault="00000000">
      <w:pPr>
        <w:pStyle w:val="berschrift3"/>
        <w:numPr>
          <w:ilvl w:val="2"/>
          <w:numId w:val="2"/>
        </w:numPr>
      </w:pPr>
      <w:bookmarkStart w:id="64" w:name="__RefHeading__1362_1694482287"/>
      <w:bookmarkStart w:id="65" w:name="_Toc329351231"/>
      <w:bookmarkEnd w:id="64"/>
      <w:r>
        <w:t>Werkzeug verbessern (Übungszeit benötigt)</w:t>
      </w:r>
      <w:bookmarkEnd w:id="65"/>
    </w:p>
    <w:p w14:paraId="07082E81" w14:textId="77777777" w:rsidR="00000000" w:rsidRDefault="00000000"/>
    <w:p w14:paraId="5FECC9BA" w14:textId="77777777" w:rsidR="00000000" w:rsidRDefault="00000000">
      <w:pPr>
        <w:pStyle w:val="berschrift3"/>
        <w:numPr>
          <w:ilvl w:val="2"/>
          <w:numId w:val="2"/>
        </w:numPr>
      </w:pPr>
      <w:bookmarkStart w:id="66" w:name="__RefHeading__1364_1694482287"/>
      <w:bookmarkStart w:id="67" w:name="_Toc329351232"/>
      <w:bookmarkEnd w:id="66"/>
      <w:r>
        <w:t>Kleidung herstellen (Übungszeit benötigt)</w:t>
      </w:r>
      <w:bookmarkEnd w:id="67"/>
    </w:p>
    <w:p w14:paraId="1A03CD9F" w14:textId="77777777" w:rsidR="00000000" w:rsidRDefault="00000000"/>
    <w:p w14:paraId="1EF41991" w14:textId="77777777" w:rsidR="00000000" w:rsidRDefault="00000000">
      <w:pPr>
        <w:pStyle w:val="berschrift3"/>
        <w:numPr>
          <w:ilvl w:val="2"/>
          <w:numId w:val="2"/>
        </w:numPr>
        <w:jc w:val="both"/>
      </w:pPr>
      <w:bookmarkStart w:id="68" w:name="__RefHeading__1366_1694482287"/>
      <w:bookmarkStart w:id="69" w:name="_Toc329351233"/>
      <w:bookmarkEnd w:id="68"/>
      <w:r>
        <w:t>Viehzucht (Ertragssteigerung nach Wdh.)</w:t>
      </w:r>
      <w:bookmarkEnd w:id="69"/>
    </w:p>
    <w:p w14:paraId="15858A1F" w14:textId="77777777" w:rsidR="00000000" w:rsidRDefault="00000000"/>
    <w:p w14:paraId="3F1094D0" w14:textId="77777777" w:rsidR="00000000" w:rsidRDefault="00000000">
      <w:pPr>
        <w:pStyle w:val="berschrift3"/>
        <w:numPr>
          <w:ilvl w:val="2"/>
          <w:numId w:val="2"/>
        </w:numPr>
      </w:pPr>
      <w:bookmarkStart w:id="70" w:name="__RefHeading__1368_1694482287"/>
      <w:bookmarkStart w:id="71" w:name="_Toc329351234"/>
      <w:bookmarkEnd w:id="70"/>
      <w:r>
        <w:t>Angeln mit Köder</w:t>
      </w:r>
      <w:bookmarkEnd w:id="71"/>
    </w:p>
    <w:p w14:paraId="7A29C953" w14:textId="77777777" w:rsidR="00000000" w:rsidRDefault="00000000"/>
    <w:p w14:paraId="301D6638" w14:textId="77777777" w:rsidR="00000000" w:rsidRDefault="00000000">
      <w:pPr>
        <w:pStyle w:val="berschrift1"/>
        <w:numPr>
          <w:ilvl w:val="0"/>
          <w:numId w:val="2"/>
        </w:numPr>
      </w:pPr>
      <w:bookmarkStart w:id="72" w:name="__RefHeading__1370_1694482287"/>
      <w:bookmarkStart w:id="73" w:name="_Toc329351235"/>
      <w:bookmarkEnd w:id="72"/>
      <w:r>
        <w:t>Rohstoffe und Waren</w:t>
      </w:r>
      <w:bookmarkEnd w:id="73"/>
    </w:p>
    <w:p w14:paraId="72E74FED" w14:textId="77777777" w:rsidR="00000000" w:rsidRDefault="00000000"/>
    <w:p w14:paraId="2EF23248" w14:textId="77777777" w:rsidR="00000000" w:rsidRDefault="00000000">
      <w:pPr>
        <w:pStyle w:val="berschrift2"/>
        <w:numPr>
          <w:ilvl w:val="1"/>
          <w:numId w:val="2"/>
        </w:numPr>
      </w:pPr>
      <w:bookmarkStart w:id="74" w:name="__RefHeading__1372_1694482287"/>
      <w:bookmarkStart w:id="75" w:name="_Toc329351236"/>
      <w:bookmarkEnd w:id="74"/>
      <w:r>
        <w:t>Tierische Nahrung</w:t>
      </w:r>
      <w:bookmarkEnd w:id="75"/>
    </w:p>
    <w:p w14:paraId="1C7FBF50" w14:textId="77777777" w:rsidR="00000000" w:rsidRDefault="00000000">
      <w:pPr>
        <w:ind w:left="1080"/>
      </w:pPr>
      <w:r>
        <w:t>Tierische Nahrung ist ein Grundstoff und wird täglich von dem Steinzeitmenschen verzehrt. Als Quellen kamen im Hinterland hauptsächlich Wild und später die Viehzucht in Frage. Aber auch der Fischfang war vor allem an Seen, Küsten und Flüssen sehr begehrt.</w:t>
      </w:r>
    </w:p>
    <w:p w14:paraId="6BDB1AA7" w14:textId="77777777" w:rsidR="00000000" w:rsidRDefault="00000000">
      <w:pPr>
        <w:pStyle w:val="berschrift2"/>
        <w:numPr>
          <w:ilvl w:val="1"/>
          <w:numId w:val="2"/>
        </w:numPr>
      </w:pPr>
      <w:bookmarkStart w:id="76" w:name="__RefHeading__1374_1694482287"/>
      <w:bookmarkStart w:id="77" w:name="_Toc329351237"/>
      <w:bookmarkEnd w:id="76"/>
      <w:r>
        <w:lastRenderedPageBreak/>
        <w:t>Pflanzliche Nahrung</w:t>
      </w:r>
      <w:bookmarkEnd w:id="77"/>
    </w:p>
    <w:p w14:paraId="4F9A7A85" w14:textId="77777777" w:rsidR="00000000" w:rsidRDefault="00000000">
      <w:pPr>
        <w:ind w:left="1080"/>
      </w:pPr>
      <w:r>
        <w:t xml:space="preserve">Zunächst von Mutter Natur auf Wiesen und in Wäldern zur Verfügung gestellt. Später baute der Mensch durch die Fähigkeit des Ackerbaues selbst die Früchte der Natur in ausreichender Menge an. Auch euer gehaltenes Vieh benötigt Nahrung </w:t>
      </w:r>
      <w:r>
        <w:rPr>
          <w:color w:val="FF0000"/>
        </w:rPr>
        <w:t>(oder es sucht es sich selbst auf der Weide?)</w:t>
      </w:r>
    </w:p>
    <w:p w14:paraId="745B11E9" w14:textId="77777777" w:rsidR="00000000" w:rsidRDefault="00000000">
      <w:pPr>
        <w:pStyle w:val="berschrift2"/>
        <w:numPr>
          <w:ilvl w:val="1"/>
          <w:numId w:val="2"/>
        </w:numPr>
      </w:pPr>
      <w:bookmarkStart w:id="78" w:name="__RefHeading__1376_1694482287"/>
      <w:bookmarkStart w:id="79" w:name="_Toc329351238"/>
      <w:bookmarkEnd w:id="78"/>
      <w:r>
        <w:t>Wasser</w:t>
      </w:r>
      <w:bookmarkEnd w:id="79"/>
    </w:p>
    <w:p w14:paraId="64CB106D" w14:textId="77777777" w:rsidR="00000000" w:rsidRDefault="00000000">
      <w:pPr>
        <w:spacing w:after="0"/>
        <w:ind w:left="1080"/>
      </w:pPr>
      <w:r>
        <w:t>Der letzte überlebenswichtige Rohstoff damals wie heute. Neben einem täglichen Grundverbrauch benötigt der Steinzeitmensch für anstrengende Tätigkeiten ebenfalls eine Einheit zur Auffrischung seiner Kräfte.</w:t>
      </w:r>
    </w:p>
    <w:p w14:paraId="5D421E4E" w14:textId="77777777" w:rsidR="00000000" w:rsidRDefault="00000000">
      <w:pPr>
        <w:spacing w:after="0"/>
        <w:ind w:left="1080"/>
      </w:pPr>
      <w:r>
        <w:t>Bei Ausübung von Viehzucht benötigen natürlich die Tiere auch tätlich eine Ration zum Überleben.</w:t>
      </w:r>
    </w:p>
    <w:p w14:paraId="4C918814" w14:textId="77777777" w:rsidR="00000000" w:rsidRDefault="00000000">
      <w:pPr>
        <w:pStyle w:val="berschrift2"/>
        <w:numPr>
          <w:ilvl w:val="1"/>
          <w:numId w:val="2"/>
        </w:numPr>
      </w:pPr>
      <w:bookmarkStart w:id="80" w:name="__RefHeading__1378_1694482287"/>
      <w:bookmarkStart w:id="81" w:name="_Toc329351239"/>
      <w:bookmarkEnd w:id="80"/>
      <w:r>
        <w:t>Holz</w:t>
      </w:r>
      <w:bookmarkEnd w:id="81"/>
    </w:p>
    <w:p w14:paraId="061E36C5" w14:textId="77777777" w:rsidR="00000000" w:rsidRDefault="00000000">
      <w:pPr>
        <w:ind w:left="1080"/>
      </w:pPr>
      <w:r>
        <w:t>Als Rohstoff über die unterschiedlichen Zeiten immer in großen Mengen benötigt. Neben Brennholz benötigt für Werkzeuge, Waffen und zum Hausbau.</w:t>
      </w:r>
    </w:p>
    <w:p w14:paraId="5027CC54" w14:textId="77777777" w:rsidR="00000000" w:rsidRDefault="00000000">
      <w:pPr>
        <w:pStyle w:val="berschrift2"/>
        <w:numPr>
          <w:ilvl w:val="1"/>
          <w:numId w:val="2"/>
        </w:numPr>
      </w:pPr>
      <w:bookmarkStart w:id="82" w:name="__RefHeading__1380_1694482287"/>
      <w:bookmarkStart w:id="83" w:name="_Toc329351240"/>
      <w:bookmarkEnd w:id="82"/>
      <w:r>
        <w:t>Stein</w:t>
      </w:r>
      <w:bookmarkEnd w:id="83"/>
    </w:p>
    <w:p w14:paraId="21D6852A" w14:textId="77777777" w:rsidR="00000000" w:rsidRDefault="00000000">
      <w:pPr>
        <w:ind w:left="1080"/>
      </w:pPr>
      <w:r>
        <w:t>Haupteinsatzgebiet ist die Steinzeit. Dort findet Stein viele Abnehmer wenn es um die Herstellung von Werkzeugen von Werkzeugen und Waffen geht. Zum Bau wird es über die Zeiten hinweg genutzt, daher wird Stein nie aus dem Leben des Steinzeitmenschen scheiden, vor allem da dieser weiß, was er diesem Rohstoff zu verdanken hat.</w:t>
      </w:r>
    </w:p>
    <w:p w14:paraId="3DBF5D25" w14:textId="77777777" w:rsidR="00000000" w:rsidRDefault="00000000">
      <w:pPr>
        <w:pStyle w:val="berschrift2"/>
        <w:numPr>
          <w:ilvl w:val="1"/>
          <w:numId w:val="2"/>
        </w:numPr>
      </w:pPr>
      <w:bookmarkStart w:id="84" w:name="__RefHeading__1382_1694482287"/>
      <w:bookmarkStart w:id="85" w:name="_Toc329351241"/>
      <w:bookmarkEnd w:id="84"/>
      <w:r>
        <w:t>Kohle</w:t>
      </w:r>
      <w:bookmarkEnd w:id="85"/>
    </w:p>
    <w:p w14:paraId="716539D1" w14:textId="77777777" w:rsidR="00000000" w:rsidRDefault="00000000"/>
    <w:p w14:paraId="5367FDE9" w14:textId="77777777" w:rsidR="00000000" w:rsidRDefault="00000000">
      <w:pPr>
        <w:pStyle w:val="berschrift2"/>
        <w:numPr>
          <w:ilvl w:val="1"/>
          <w:numId w:val="2"/>
        </w:numPr>
      </w:pPr>
      <w:bookmarkStart w:id="86" w:name="__RefHeading__1384_1694482287"/>
      <w:bookmarkStart w:id="87" w:name="_Toc329351242"/>
      <w:bookmarkEnd w:id="86"/>
      <w:r>
        <w:t>Feuerstein</w:t>
      </w:r>
      <w:bookmarkEnd w:id="87"/>
    </w:p>
    <w:p w14:paraId="5784BE91" w14:textId="77777777" w:rsidR="00000000" w:rsidRDefault="00000000"/>
    <w:p w14:paraId="1A8FA23C" w14:textId="77777777" w:rsidR="00000000" w:rsidRDefault="00000000">
      <w:pPr>
        <w:pStyle w:val="berschrift2"/>
        <w:numPr>
          <w:ilvl w:val="1"/>
          <w:numId w:val="2"/>
        </w:numPr>
      </w:pPr>
      <w:bookmarkStart w:id="88" w:name="__RefHeading__1386_1694482287"/>
      <w:bookmarkStart w:id="89" w:name="_Toc329351243"/>
      <w:bookmarkEnd w:id="88"/>
      <w:r>
        <w:t>Kupfer</w:t>
      </w:r>
      <w:bookmarkEnd w:id="89"/>
    </w:p>
    <w:p w14:paraId="134F9E4F" w14:textId="77777777" w:rsidR="00000000" w:rsidRDefault="00000000">
      <w:pPr>
        <w:ind w:left="1080"/>
      </w:pPr>
      <w:r>
        <w:t>Kupfer dient ausschließlich als Rohstoff für Bronze (ca. 70%). Er lässt sich nur mit Werkzeugen aus eine</w:t>
      </w:r>
    </w:p>
    <w:p w14:paraId="7078ED40" w14:textId="77777777" w:rsidR="00000000" w:rsidRDefault="00000000"/>
    <w:p w14:paraId="6A32A510" w14:textId="77777777" w:rsidR="00000000" w:rsidRDefault="00000000">
      <w:pPr>
        <w:pStyle w:val="berschrift2"/>
        <w:numPr>
          <w:ilvl w:val="1"/>
          <w:numId w:val="2"/>
        </w:numPr>
      </w:pPr>
      <w:bookmarkStart w:id="90" w:name="__RefHeading__1388_1694482287"/>
      <w:bookmarkStart w:id="91" w:name="_Toc329351244"/>
      <w:bookmarkEnd w:id="90"/>
      <w:r>
        <w:t>Zinn</w:t>
      </w:r>
      <w:bookmarkEnd w:id="91"/>
    </w:p>
    <w:p w14:paraId="33F3378C" w14:textId="77777777" w:rsidR="00000000" w:rsidRDefault="00000000"/>
    <w:p w14:paraId="14A6BC72" w14:textId="77777777" w:rsidR="00000000" w:rsidRDefault="00000000">
      <w:pPr>
        <w:pStyle w:val="berschrift2"/>
        <w:numPr>
          <w:ilvl w:val="1"/>
          <w:numId w:val="2"/>
        </w:numPr>
      </w:pPr>
      <w:bookmarkStart w:id="92" w:name="__RefHeading__1390_1694482287"/>
      <w:bookmarkStart w:id="93" w:name="_Toc329351245"/>
      <w:bookmarkEnd w:id="92"/>
      <w:r>
        <w:t>Bronze</w:t>
      </w:r>
      <w:bookmarkEnd w:id="93"/>
    </w:p>
    <w:p w14:paraId="5B9818EF" w14:textId="77777777" w:rsidR="00000000" w:rsidRDefault="00000000"/>
    <w:p w14:paraId="75017983" w14:textId="77777777" w:rsidR="00000000" w:rsidRDefault="00000000">
      <w:pPr>
        <w:pStyle w:val="berschrift2"/>
        <w:numPr>
          <w:ilvl w:val="1"/>
          <w:numId w:val="2"/>
        </w:numPr>
      </w:pPr>
      <w:bookmarkStart w:id="94" w:name="__RefHeading__1392_1694482287"/>
      <w:bookmarkStart w:id="95" w:name="_Toc329351246"/>
      <w:bookmarkEnd w:id="94"/>
      <w:r>
        <w:t>Eisen</w:t>
      </w:r>
      <w:bookmarkEnd w:id="95"/>
    </w:p>
    <w:p w14:paraId="549F9DFC" w14:textId="77777777" w:rsidR="00000000" w:rsidRDefault="00000000"/>
    <w:p w14:paraId="0A7CAF15" w14:textId="77777777" w:rsidR="00000000" w:rsidRDefault="00000000">
      <w:pPr>
        <w:pStyle w:val="berschrift1"/>
        <w:numPr>
          <w:ilvl w:val="0"/>
          <w:numId w:val="2"/>
        </w:numPr>
      </w:pPr>
      <w:bookmarkStart w:id="96" w:name="__RefHeading__1394_1694482287"/>
      <w:bookmarkStart w:id="97" w:name="_Toc329351247"/>
      <w:bookmarkEnd w:id="96"/>
      <w:r>
        <w:lastRenderedPageBreak/>
        <w:t>Werkzeuge</w:t>
      </w:r>
      <w:bookmarkEnd w:id="97"/>
    </w:p>
    <w:p w14:paraId="6C5566A2" w14:textId="77777777" w:rsidR="00000000" w:rsidRDefault="00000000">
      <w:pPr>
        <w:pStyle w:val="Formatvorlage1"/>
        <w:ind w:left="708"/>
      </w:pPr>
      <w:r>
        <w:t xml:space="preserve">Jagdspeer, Steinschleuder, Korb, Angel, </w:t>
      </w:r>
      <w:r>
        <w:rPr>
          <w:color w:val="FF0000"/>
        </w:rPr>
        <w:t>Eimer</w:t>
      </w:r>
      <w:r>
        <w:t>, Axt, Hacke, Furchenstock, Erntemesser</w:t>
      </w:r>
    </w:p>
    <w:p w14:paraId="234F42EC" w14:textId="77777777" w:rsidR="00000000" w:rsidRDefault="00000000">
      <w:pPr>
        <w:pStyle w:val="berschrift1"/>
        <w:numPr>
          <w:ilvl w:val="0"/>
          <w:numId w:val="2"/>
        </w:numPr>
      </w:pPr>
      <w:bookmarkStart w:id="98" w:name="__RefHeading__1396_1694482287"/>
      <w:bookmarkStart w:id="99" w:name="_Toc329351248"/>
      <w:bookmarkEnd w:id="98"/>
      <w:r>
        <w:t>Waffen (Varianten)</w:t>
      </w:r>
      <w:bookmarkEnd w:id="99"/>
    </w:p>
    <w:p w14:paraId="32C72B21" w14:textId="77777777" w:rsidR="00000000" w:rsidRDefault="00000000"/>
    <w:p w14:paraId="1DCE7133" w14:textId="77777777" w:rsidR="00000000" w:rsidRDefault="00000000">
      <w:pPr>
        <w:pStyle w:val="berschrift2"/>
        <w:numPr>
          <w:ilvl w:val="1"/>
          <w:numId w:val="2"/>
        </w:numPr>
      </w:pPr>
      <w:bookmarkStart w:id="100" w:name="__RefHeading__1398_1694482287"/>
      <w:bookmarkStart w:id="101" w:name="_Toc329351249"/>
      <w:bookmarkEnd w:id="100"/>
      <w:r>
        <w:t>Jagd</w:t>
      </w:r>
      <w:bookmarkEnd w:id="101"/>
    </w:p>
    <w:p w14:paraId="13D96DB3" w14:textId="77777777" w:rsidR="00000000" w:rsidRDefault="00000000">
      <w:pPr>
        <w:ind w:left="1572"/>
      </w:pPr>
      <w:r>
        <w:t>Jagdspeer, Steinschleuder, Schleuderspeer, Harpune</w:t>
      </w:r>
    </w:p>
    <w:p w14:paraId="17521A09" w14:textId="77777777" w:rsidR="00000000" w:rsidRDefault="00000000">
      <w:pPr>
        <w:pStyle w:val="berschrift2"/>
        <w:numPr>
          <w:ilvl w:val="1"/>
          <w:numId w:val="2"/>
        </w:numPr>
      </w:pPr>
      <w:bookmarkStart w:id="102" w:name="__RefHeading__1400_1694482287"/>
      <w:bookmarkStart w:id="103" w:name="_Toc329351250"/>
      <w:bookmarkEnd w:id="102"/>
      <w:r>
        <w:t>Kampf</w:t>
      </w:r>
      <w:bookmarkEnd w:id="103"/>
    </w:p>
    <w:p w14:paraId="43BD92FA" w14:textId="77777777" w:rsidR="00000000" w:rsidRDefault="00000000">
      <w:pPr>
        <w:ind w:left="1548"/>
      </w:pPr>
      <w:r>
        <w:t xml:space="preserve">Kampfspeer aus Holz, Kampfspeer mit Spitze (3), Holzkeule, Holzkeule mit Stacheln (3), Pfeil und Bogen, </w:t>
      </w:r>
    </w:p>
    <w:p w14:paraId="5ABC5424" w14:textId="77777777" w:rsidR="00000000" w:rsidRDefault="00000000">
      <w:pPr>
        <w:pStyle w:val="berschrift1"/>
        <w:numPr>
          <w:ilvl w:val="0"/>
          <w:numId w:val="2"/>
        </w:numPr>
        <w:rPr>
          <w:szCs w:val="20"/>
        </w:rPr>
      </w:pPr>
      <w:bookmarkStart w:id="104" w:name="__RefHeading__1402_1694482287"/>
      <w:bookmarkStart w:id="105" w:name="_Toc329351251"/>
      <w:bookmarkEnd w:id="104"/>
      <w:r>
        <w:t>Tränke</w:t>
      </w:r>
      <w:bookmarkEnd w:id="105"/>
    </w:p>
    <w:p w14:paraId="05F4C252" w14:textId="77777777" w:rsidR="00000000" w:rsidRDefault="00000000">
      <w:pPr>
        <w:ind w:left="12" w:firstLine="696"/>
      </w:pPr>
      <w:r>
        <w:rPr>
          <w:szCs w:val="20"/>
        </w:rPr>
        <w:t xml:space="preserve">Heiltrank, Wachtrank, </w:t>
      </w:r>
      <w:r>
        <w:rPr>
          <w:color w:val="FF0000"/>
          <w:szCs w:val="20"/>
        </w:rPr>
        <w:t>Steintrank, Holztrank</w:t>
      </w:r>
    </w:p>
    <w:p w14:paraId="19CF8415" w14:textId="77777777" w:rsidR="00000000" w:rsidRDefault="00000000">
      <w:pPr>
        <w:pStyle w:val="berschrift1"/>
        <w:numPr>
          <w:ilvl w:val="0"/>
          <w:numId w:val="2"/>
        </w:numPr>
      </w:pPr>
      <w:bookmarkStart w:id="106" w:name="__RefHeading__1404_1694482287"/>
      <w:bookmarkStart w:id="107" w:name="_Toc329351252"/>
      <w:bookmarkEnd w:id="106"/>
      <w:r>
        <w:t>Früchte</w:t>
      </w:r>
      <w:bookmarkEnd w:id="107"/>
    </w:p>
    <w:p w14:paraId="490AC743" w14:textId="77777777" w:rsidR="00000000" w:rsidRDefault="00000000"/>
    <w:p w14:paraId="3D8B2091" w14:textId="77777777" w:rsidR="00000000" w:rsidRDefault="00000000">
      <w:pPr>
        <w:pStyle w:val="berschrift2"/>
        <w:numPr>
          <w:ilvl w:val="1"/>
          <w:numId w:val="2"/>
        </w:numPr>
        <w:rPr>
          <w:szCs w:val="20"/>
        </w:rPr>
      </w:pPr>
      <w:bookmarkStart w:id="108" w:name="__RefHeading__1406_1694482287"/>
      <w:bookmarkStart w:id="109" w:name="_Toc329351253"/>
      <w:bookmarkEnd w:id="108"/>
      <w:r>
        <w:t>Beeren</w:t>
      </w:r>
      <w:bookmarkEnd w:id="109"/>
    </w:p>
    <w:p w14:paraId="1D6D429B" w14:textId="77777777" w:rsidR="00000000" w:rsidRDefault="00000000">
      <w:pPr>
        <w:pStyle w:val="Formatvorlage1"/>
        <w:ind w:left="1572"/>
      </w:pPr>
      <w:r>
        <w:rPr>
          <w:szCs w:val="20"/>
        </w:rPr>
        <w:t>Stachelbeeren, Wald-Erdbeeren, Johannisbeeren, Heidelbeeren, Hagebutten, Himbeeren, Holunderbeeren, Preiselbeeren, Sanddorn, Schlehen, Brombeeren, Wacholderbeeren</w:t>
      </w:r>
    </w:p>
    <w:p w14:paraId="03A0E551" w14:textId="77777777" w:rsidR="00000000" w:rsidRDefault="00000000">
      <w:pPr>
        <w:ind w:left="360"/>
      </w:pPr>
    </w:p>
    <w:p w14:paraId="4E89FFF5" w14:textId="77777777" w:rsidR="00000000" w:rsidRDefault="00000000">
      <w:pPr>
        <w:pStyle w:val="berschrift2"/>
        <w:numPr>
          <w:ilvl w:val="1"/>
          <w:numId w:val="2"/>
        </w:numPr>
        <w:rPr>
          <w:szCs w:val="20"/>
        </w:rPr>
      </w:pPr>
      <w:bookmarkStart w:id="110" w:name="__RefHeading__1408_1694482287"/>
      <w:bookmarkStart w:id="111" w:name="_Toc329351254"/>
      <w:bookmarkEnd w:id="110"/>
      <w:r>
        <w:t>Pilze</w:t>
      </w:r>
      <w:bookmarkEnd w:id="111"/>
    </w:p>
    <w:p w14:paraId="1F2D484D" w14:textId="77777777" w:rsidR="00000000" w:rsidRDefault="00000000">
      <w:pPr>
        <w:pStyle w:val="Formatvorlage1"/>
        <w:ind w:left="1572"/>
      </w:pPr>
      <w:r>
        <w:rPr>
          <w:szCs w:val="20"/>
        </w:rPr>
        <w:t>Steinpilz, Marone, Birkenpilz, Parasol</w:t>
      </w:r>
    </w:p>
    <w:p w14:paraId="273B73D6" w14:textId="77777777" w:rsidR="00000000" w:rsidRDefault="00000000"/>
    <w:p w14:paraId="2ED7A59F" w14:textId="77777777" w:rsidR="00000000" w:rsidRDefault="00000000">
      <w:pPr>
        <w:pStyle w:val="berschrift2"/>
        <w:numPr>
          <w:ilvl w:val="1"/>
          <w:numId w:val="2"/>
        </w:numPr>
        <w:rPr>
          <w:szCs w:val="20"/>
        </w:rPr>
      </w:pPr>
      <w:bookmarkStart w:id="112" w:name="__RefHeading__1410_1694482287"/>
      <w:bookmarkStart w:id="113" w:name="_Toc329351255"/>
      <w:bookmarkEnd w:id="112"/>
      <w:r>
        <w:t>Nüsse</w:t>
      </w:r>
      <w:bookmarkEnd w:id="113"/>
    </w:p>
    <w:p w14:paraId="21F9862D" w14:textId="77777777" w:rsidR="00000000" w:rsidRDefault="00000000">
      <w:pPr>
        <w:pStyle w:val="Formatvorlage1"/>
        <w:ind w:left="1572"/>
      </w:pPr>
      <w:r>
        <w:rPr>
          <w:szCs w:val="20"/>
        </w:rPr>
        <w:t>Walnuss, Haselnuss, Erdnuss, Pistazie, Mandel</w:t>
      </w:r>
    </w:p>
    <w:p w14:paraId="7C9D35C6" w14:textId="77777777" w:rsidR="00000000" w:rsidRDefault="00000000"/>
    <w:p w14:paraId="3624ED6F" w14:textId="77777777" w:rsidR="00000000" w:rsidRDefault="00000000">
      <w:pPr>
        <w:pStyle w:val="berschrift2"/>
        <w:numPr>
          <w:ilvl w:val="1"/>
          <w:numId w:val="2"/>
        </w:numPr>
        <w:rPr>
          <w:szCs w:val="20"/>
        </w:rPr>
      </w:pPr>
      <w:bookmarkStart w:id="114" w:name="__RefHeading__1412_1694482287"/>
      <w:bookmarkStart w:id="115" w:name="_Toc329351256"/>
      <w:bookmarkEnd w:id="114"/>
      <w:r>
        <w:t>Wildgemüse</w:t>
      </w:r>
      <w:bookmarkEnd w:id="115"/>
    </w:p>
    <w:p w14:paraId="41B58295" w14:textId="77777777" w:rsidR="00000000" w:rsidRDefault="00000000">
      <w:pPr>
        <w:pStyle w:val="Formatvorlage1"/>
        <w:ind w:left="1008" w:firstLine="564"/>
      </w:pPr>
      <w:r>
        <w:rPr>
          <w:szCs w:val="20"/>
        </w:rPr>
        <w:t>Brennnessel, Feldsalat, Hopfenklee, Pfeilkraut</w:t>
      </w:r>
    </w:p>
    <w:p w14:paraId="6B5F5E00" w14:textId="77777777" w:rsidR="00000000" w:rsidRDefault="00000000">
      <w:pPr>
        <w:pStyle w:val="berschrift1"/>
        <w:numPr>
          <w:ilvl w:val="0"/>
          <w:numId w:val="2"/>
        </w:numPr>
      </w:pPr>
      <w:bookmarkStart w:id="116" w:name="__RefHeading__1414_1694482287"/>
      <w:bookmarkStart w:id="117" w:name="_Toc329351257"/>
      <w:bookmarkEnd w:id="116"/>
      <w:r>
        <w:t>Tiere</w:t>
      </w:r>
      <w:bookmarkEnd w:id="117"/>
    </w:p>
    <w:p w14:paraId="44A617F7" w14:textId="77777777" w:rsidR="00000000" w:rsidRDefault="00000000"/>
    <w:p w14:paraId="32F24336" w14:textId="77777777" w:rsidR="00000000" w:rsidRDefault="00000000">
      <w:pPr>
        <w:pStyle w:val="berschrift2"/>
        <w:numPr>
          <w:ilvl w:val="1"/>
          <w:numId w:val="2"/>
        </w:numPr>
      </w:pPr>
      <w:bookmarkStart w:id="118" w:name="__RefHeading__1416_1694482287"/>
      <w:bookmarkStart w:id="119" w:name="_Toc329351258"/>
      <w:bookmarkEnd w:id="118"/>
      <w:r>
        <w:lastRenderedPageBreak/>
        <w:t>Kleintiere</w:t>
      </w:r>
      <w:bookmarkEnd w:id="119"/>
    </w:p>
    <w:p w14:paraId="1309385A" w14:textId="77777777" w:rsidR="00000000" w:rsidRDefault="00000000">
      <w:pPr>
        <w:pStyle w:val="Formatvorlage1"/>
        <w:ind w:left="1572"/>
      </w:pPr>
      <w:r>
        <w:t>Rentier, Wildschwein, Steinbock, Wolf</w:t>
      </w:r>
    </w:p>
    <w:p w14:paraId="63C37DFB" w14:textId="77777777" w:rsidR="00000000" w:rsidRDefault="00000000">
      <w:pPr>
        <w:pStyle w:val="berschrift2"/>
        <w:numPr>
          <w:ilvl w:val="1"/>
          <w:numId w:val="2"/>
        </w:numPr>
      </w:pPr>
      <w:bookmarkStart w:id="120" w:name="__RefHeading__1418_1694482287"/>
      <w:bookmarkStart w:id="121" w:name="_Toc329351259"/>
      <w:bookmarkEnd w:id="120"/>
      <w:r>
        <w:t>Große Tiere</w:t>
      </w:r>
      <w:bookmarkEnd w:id="121"/>
    </w:p>
    <w:p w14:paraId="5DC4E33E" w14:textId="77777777" w:rsidR="00000000" w:rsidRDefault="00000000">
      <w:pPr>
        <w:pStyle w:val="Formatvorlage1"/>
        <w:ind w:left="1572"/>
      </w:pPr>
      <w:r>
        <w:t>Wollnashorn, Mammut, Höhlenbär, Wildpferd, Auerochse, Steppenwisent, Säbelzahntieger, Höhlenlöwe, Wildpferd, Bison, Hirsch</w:t>
      </w:r>
    </w:p>
    <w:p w14:paraId="654EB24A" w14:textId="77777777" w:rsidR="00000000" w:rsidRDefault="00000000">
      <w:pPr>
        <w:pStyle w:val="berschrift1"/>
        <w:numPr>
          <w:ilvl w:val="0"/>
          <w:numId w:val="2"/>
        </w:numPr>
      </w:pPr>
      <w:bookmarkStart w:id="122" w:name="__RefHeading__1420_1694482287"/>
      <w:bookmarkStart w:id="123" w:name="_Toc329351260"/>
      <w:bookmarkEnd w:id="122"/>
      <w:r>
        <w:t>Kleidung</w:t>
      </w:r>
      <w:bookmarkEnd w:id="123"/>
    </w:p>
    <w:p w14:paraId="171AA8E3" w14:textId="77777777" w:rsidR="00000000" w:rsidRDefault="00000000">
      <w:pPr>
        <w:pStyle w:val="Formatvorlage1"/>
        <w:ind w:left="1416"/>
      </w:pPr>
      <w:r>
        <w:t>Schuhe, Mütze, Umhang, Schurz</w:t>
      </w:r>
    </w:p>
    <w:p w14:paraId="74CDC46F" w14:textId="77777777" w:rsidR="00000000" w:rsidRDefault="00000000">
      <w:pPr>
        <w:pStyle w:val="berschrift1"/>
        <w:numPr>
          <w:ilvl w:val="0"/>
          <w:numId w:val="2"/>
        </w:numPr>
      </w:pPr>
      <w:bookmarkStart w:id="124" w:name="__RefHeading__1422_1694482287"/>
      <w:bookmarkStart w:id="125" w:name="_Toc329351261"/>
      <w:bookmarkEnd w:id="124"/>
      <w:r>
        <w:t>Quellen</w:t>
      </w:r>
      <w:bookmarkEnd w:id="125"/>
    </w:p>
    <w:p w14:paraId="14F5CA77" w14:textId="77777777" w:rsidR="00000000" w:rsidRDefault="00000000">
      <w:pPr>
        <w:ind w:firstLine="360"/>
      </w:pPr>
      <w:hyperlink r:id="rId5" w:history="1">
        <w:r>
          <w:rPr>
            <w:rStyle w:val="Hyperlink"/>
          </w:rPr>
          <w:t>http://www.swr.de/steinzeit/html/DAS_EXPERIMENT.html</w:t>
        </w:r>
      </w:hyperlink>
    </w:p>
    <w:p w14:paraId="3464FFB0" w14:textId="77777777" w:rsidR="00000000" w:rsidRDefault="00000000">
      <w:pPr>
        <w:ind w:firstLine="360"/>
      </w:pPr>
      <w:hyperlink r:id="rId6" w:history="1">
        <w:r>
          <w:rPr>
            <w:rStyle w:val="Hyperlink"/>
          </w:rPr>
          <w:t>http://de.wikipedia.org/wiki/Steinzeit</w:t>
        </w:r>
      </w:hyperlink>
    </w:p>
    <w:p w14:paraId="21B1CF37" w14:textId="77777777" w:rsidR="00000000" w:rsidRDefault="00000000">
      <w:pPr>
        <w:ind w:firstLine="360"/>
      </w:pPr>
      <w:hyperlink r:id="rId7" w:history="1">
        <w:r>
          <w:rPr>
            <w:rStyle w:val="Hyperlink"/>
          </w:rPr>
          <w:t>http://nibis.ni.schule.de/~gs-mo/steinzeit.html</w:t>
        </w:r>
      </w:hyperlink>
    </w:p>
    <w:p w14:paraId="3D674760" w14:textId="77777777" w:rsidR="00000000" w:rsidRDefault="00000000">
      <w:pPr>
        <w:ind w:firstLine="360"/>
      </w:pPr>
      <w:hyperlink r:id="rId8" w:history="1">
        <w:r>
          <w:rPr>
            <w:rStyle w:val="Hyperlink"/>
          </w:rPr>
          <w:t>http://www.blog.de/tb/a/r/geschichte/neandertaler-leben-kenntnisse/4309804/</w:t>
        </w:r>
      </w:hyperlink>
    </w:p>
    <w:p w14:paraId="3E29F1E9" w14:textId="77777777" w:rsidR="00000000" w:rsidRDefault="00000000">
      <w:pPr>
        <w:ind w:firstLine="360"/>
      </w:pPr>
      <w:hyperlink r:id="rId9" w:history="1">
        <w:r>
          <w:rPr>
            <w:rStyle w:val="Hyperlink"/>
          </w:rPr>
          <w:t>http://www.duisburg.de/vv/ob_6/medien/4200-2_Lesekartei_Steinzeit.pdf</w:t>
        </w:r>
      </w:hyperlink>
    </w:p>
    <w:p w14:paraId="6A324EC9" w14:textId="77777777" w:rsidR="00000000" w:rsidRDefault="00000000">
      <w:pPr>
        <w:ind w:firstLine="360"/>
      </w:pPr>
      <w:hyperlink r:id="rId10" w:history="1">
        <w:r>
          <w:rPr>
            <w:rStyle w:val="Hyperlink"/>
          </w:rPr>
          <w:t>http://www.knoess.de/pilze/essbar.htm</w:t>
        </w:r>
      </w:hyperlink>
    </w:p>
    <w:p w14:paraId="27055860" w14:textId="77777777" w:rsidR="00000000" w:rsidRDefault="00000000">
      <w:pPr>
        <w:ind w:firstLine="360"/>
        <w:rPr>
          <w:rFonts w:ascii="Cambria" w:hAnsi="Cambria" w:cs="font1330"/>
          <w:b/>
          <w:bCs/>
          <w:color w:val="365F91"/>
          <w:sz w:val="28"/>
          <w:szCs w:val="28"/>
        </w:rPr>
      </w:pPr>
      <w:hyperlink r:id="rId11" w:history="1">
        <w:r>
          <w:rPr>
            <w:rStyle w:val="Hyperlink"/>
          </w:rPr>
          <w:t>http://de.wikipedia.org/wiki/Nussfrucht</w:t>
        </w:r>
      </w:hyperlink>
    </w:p>
    <w:p w14:paraId="131C2F2C" w14:textId="77777777" w:rsidR="00000000" w:rsidRDefault="00000000">
      <w:pPr>
        <w:spacing w:line="276" w:lineRule="auto"/>
        <w:rPr>
          <w:rFonts w:ascii="Cambria" w:hAnsi="Cambria" w:cs="font1330"/>
          <w:b/>
          <w:bCs/>
          <w:color w:val="365F91"/>
          <w:sz w:val="28"/>
          <w:szCs w:val="28"/>
        </w:rPr>
      </w:pPr>
    </w:p>
    <w:p w14:paraId="3B4A6BB9" w14:textId="77777777" w:rsidR="00000000" w:rsidRDefault="00000000">
      <w:pPr>
        <w:pStyle w:val="berschrift1"/>
        <w:pageBreakBefore/>
        <w:numPr>
          <w:ilvl w:val="0"/>
          <w:numId w:val="2"/>
        </w:numPr>
      </w:pPr>
      <w:bookmarkStart w:id="126" w:name="__RefHeading__1424_1694482287"/>
      <w:bookmarkStart w:id="127" w:name="_Toc329351262"/>
      <w:bookmarkEnd w:id="126"/>
      <w:r>
        <w:lastRenderedPageBreak/>
        <w:t>Sonstiges (Noch zu ergänzen)</w:t>
      </w:r>
      <w:bookmarkEnd w:id="127"/>
    </w:p>
    <w:p w14:paraId="31136FA6" w14:textId="77777777" w:rsidR="00000000" w:rsidRDefault="00000000"/>
    <w:p w14:paraId="51AF0C2B" w14:textId="77777777" w:rsidR="00000000" w:rsidRDefault="00000000">
      <w:pPr>
        <w:pStyle w:val="berschrift2"/>
        <w:numPr>
          <w:ilvl w:val="1"/>
          <w:numId w:val="2"/>
        </w:numPr>
      </w:pPr>
      <w:bookmarkStart w:id="128" w:name="__RefHeading__1426_1694482287"/>
      <w:bookmarkStart w:id="129" w:name="_Toc329351263"/>
      <w:bookmarkEnd w:id="128"/>
      <w:r>
        <w:t>????Religion????</w:t>
      </w:r>
      <w:bookmarkEnd w:id="129"/>
    </w:p>
    <w:p w14:paraId="4372B7CB" w14:textId="77777777" w:rsidR="00000000" w:rsidRDefault="00000000">
      <w:pPr>
        <w:pStyle w:val="berschrift2"/>
        <w:numPr>
          <w:ilvl w:val="1"/>
          <w:numId w:val="2"/>
        </w:numPr>
      </w:pPr>
      <w:bookmarkStart w:id="130" w:name="__RefHeading__1428_1694482287"/>
      <w:bookmarkStart w:id="131" w:name="_Toc329351264"/>
      <w:bookmarkEnd w:id="130"/>
      <w:r>
        <w:t>Kräuter für Tränke?</w:t>
      </w:r>
      <w:bookmarkEnd w:id="131"/>
    </w:p>
    <w:p w14:paraId="2301CF59" w14:textId="77777777" w:rsidR="00000000" w:rsidRDefault="00000000">
      <w:pPr>
        <w:pStyle w:val="berschrift2"/>
        <w:numPr>
          <w:ilvl w:val="1"/>
          <w:numId w:val="2"/>
        </w:numPr>
      </w:pPr>
      <w:bookmarkStart w:id="132" w:name="__RefHeading__1430_1694482287"/>
      <w:bookmarkStart w:id="133" w:name="_Toc329351265"/>
      <w:bookmarkEnd w:id="132"/>
      <w:r>
        <w:t>Tränke ergänzen</w:t>
      </w:r>
      <w:bookmarkEnd w:id="133"/>
    </w:p>
    <w:p w14:paraId="177C52B1" w14:textId="77777777" w:rsidR="00000000" w:rsidRDefault="00000000">
      <w:pPr>
        <w:pStyle w:val="berschrift2"/>
        <w:numPr>
          <w:ilvl w:val="1"/>
          <w:numId w:val="2"/>
        </w:numPr>
      </w:pPr>
      <w:bookmarkStart w:id="134" w:name="__RefHeading__1432_1694482287"/>
      <w:bookmarkStart w:id="135" w:name="_Toc329351266"/>
      <w:bookmarkEnd w:id="134"/>
      <w:r>
        <w:t>Verteilung des Arbeitsertrages (wie viel Ertrag für welche Arbeit)</w:t>
      </w:r>
      <w:bookmarkEnd w:id="135"/>
    </w:p>
    <w:p w14:paraId="177CFD1C" w14:textId="77777777" w:rsidR="00000000" w:rsidRDefault="00000000">
      <w:pPr>
        <w:pStyle w:val="berschrift2"/>
        <w:numPr>
          <w:ilvl w:val="1"/>
          <w:numId w:val="2"/>
        </w:numPr>
      </w:pPr>
      <w:bookmarkStart w:id="136" w:name="__RefHeading__1434_1694482287"/>
      <w:bookmarkStart w:id="137" w:name="_Toc329351267"/>
      <w:bookmarkEnd w:id="136"/>
      <w:r>
        <w:t>Berufe?</w:t>
      </w:r>
      <w:bookmarkEnd w:id="137"/>
    </w:p>
    <w:p w14:paraId="3106E67A" w14:textId="77777777" w:rsidR="00000000" w:rsidRDefault="00000000">
      <w:pPr>
        <w:pStyle w:val="berschrift2"/>
        <w:numPr>
          <w:ilvl w:val="1"/>
          <w:numId w:val="2"/>
        </w:numPr>
      </w:pPr>
      <w:bookmarkStart w:id="138" w:name="__RefHeading__1436_1694482287"/>
      <w:bookmarkStart w:id="139" w:name="_Toc329351268"/>
      <w:bookmarkEnd w:id="138"/>
      <w:r>
        <w:t>Tiere ergänzen</w:t>
      </w:r>
      <w:bookmarkEnd w:id="139"/>
    </w:p>
    <w:p w14:paraId="70C49ED9" w14:textId="77777777" w:rsidR="00000000" w:rsidRDefault="00000000">
      <w:pPr>
        <w:pStyle w:val="berschrift2"/>
        <w:numPr>
          <w:ilvl w:val="1"/>
          <w:numId w:val="2"/>
        </w:numPr>
      </w:pPr>
      <w:bookmarkStart w:id="140" w:name="__RefHeading__1438_1694482287"/>
      <w:bookmarkStart w:id="141" w:name="_Toc329351269"/>
      <w:bookmarkEnd w:id="140"/>
      <w:r>
        <w:t>Zahlungsmittel??</w:t>
      </w:r>
      <w:bookmarkEnd w:id="141"/>
    </w:p>
    <w:p w14:paraId="420EE471" w14:textId="77777777" w:rsidR="00000000" w:rsidRDefault="00000000"/>
    <w:p w14:paraId="505E9565" w14:textId="77777777" w:rsidR="00000000" w:rsidRDefault="00000000"/>
    <w:p w14:paraId="5796356E" w14:textId="77777777" w:rsidR="00000000" w:rsidRDefault="00000000"/>
    <w:p w14:paraId="388CB2D3" w14:textId="77777777" w:rsidR="00000000" w:rsidRDefault="00000000">
      <w:pPr>
        <w:pStyle w:val="berschrift2"/>
        <w:numPr>
          <w:ilvl w:val="1"/>
          <w:numId w:val="2"/>
        </w:numPr>
      </w:pPr>
      <w:bookmarkStart w:id="142" w:name="__RefHeading__1440_1694482287"/>
      <w:bookmarkStart w:id="143" w:name="_Toc329351270"/>
      <w:bookmarkEnd w:id="142"/>
      <w:r>
        <w:t>Sonstiges</w:t>
      </w:r>
      <w:bookmarkEnd w:id="143"/>
    </w:p>
    <w:p w14:paraId="08B517C8" w14:textId="77777777" w:rsidR="00000000" w:rsidRDefault="00000000">
      <w:pPr>
        <w:pStyle w:val="berschrift3"/>
        <w:numPr>
          <w:ilvl w:val="2"/>
          <w:numId w:val="3"/>
        </w:numPr>
      </w:pPr>
      <w:bookmarkStart w:id="144" w:name="__RefHeading__1442_1694482287"/>
      <w:bookmarkStart w:id="145" w:name="_Toc329351271"/>
      <w:bookmarkEnd w:id="144"/>
      <w:r>
        <w:t>Performance</w:t>
      </w:r>
      <w:bookmarkEnd w:id="145"/>
    </w:p>
    <w:p w14:paraId="265DFFF1" w14:textId="77777777" w:rsidR="00000000" w:rsidRDefault="00000000">
      <w:pPr>
        <w:pStyle w:val="berschrift3"/>
        <w:numPr>
          <w:ilvl w:val="2"/>
          <w:numId w:val="4"/>
        </w:numPr>
      </w:pPr>
      <w:bookmarkStart w:id="146" w:name="__RefHeading__1444_1694482287"/>
      <w:bookmarkStart w:id="147" w:name="_Toc329351272"/>
      <w:bookmarkEnd w:id="146"/>
      <w:r>
        <w:t>Balancing</w:t>
      </w:r>
      <w:bookmarkEnd w:id="147"/>
    </w:p>
    <w:p w14:paraId="7F30816F" w14:textId="77777777" w:rsidR="00000000" w:rsidRDefault="00000000">
      <w:pPr>
        <w:pStyle w:val="berschrift3"/>
        <w:numPr>
          <w:ilvl w:val="2"/>
          <w:numId w:val="4"/>
        </w:numPr>
      </w:pPr>
      <w:bookmarkStart w:id="148" w:name="__RefHeading__1446_1694482287"/>
      <w:bookmarkEnd w:id="148"/>
      <w:r>
        <w:t xml:space="preserve"> </w:t>
      </w:r>
      <w:bookmarkStart w:id="149" w:name="_Toc329351273"/>
      <w:r>
        <w:t>Cheating (Doppelte Accounts etc)</w:t>
      </w:r>
      <w:bookmarkEnd w:id="149"/>
    </w:p>
    <w:p w14:paraId="02E28B12" w14:textId="77777777" w:rsidR="00000000" w:rsidRDefault="00000000">
      <w:pPr>
        <w:pStyle w:val="berschrift3"/>
        <w:numPr>
          <w:ilvl w:val="2"/>
          <w:numId w:val="4"/>
        </w:numPr>
      </w:pPr>
      <w:bookmarkStart w:id="150" w:name="__RefHeading__1448_1694482287"/>
      <w:bookmarkEnd w:id="150"/>
      <w:r>
        <w:t xml:space="preserve"> </w:t>
      </w:r>
      <w:bookmarkStart w:id="151" w:name="_Toc329351274"/>
      <w:r>
        <w:t>Sicherheit</w:t>
      </w:r>
      <w:bookmarkEnd w:id="151"/>
      <w:r>
        <w:t xml:space="preserve"> </w:t>
      </w:r>
    </w:p>
    <w:p w14:paraId="47FDDBE0" w14:textId="77777777" w:rsidR="00000000" w:rsidRDefault="00000000">
      <w:pPr>
        <w:pStyle w:val="berschrift3"/>
        <w:numPr>
          <w:ilvl w:val="2"/>
          <w:numId w:val="4"/>
        </w:numPr>
      </w:pPr>
      <w:bookmarkStart w:id="152" w:name="__RefHeading__1450_1694482287"/>
      <w:bookmarkStart w:id="153" w:name="_Toc329351275"/>
      <w:bookmarkEnd w:id="152"/>
      <w:r>
        <w:t xml:space="preserve">Spieler behalten/neue erwerben (Ref </w:t>
      </w:r>
      <w:bookmarkStart w:id="154" w:name="aoSmartTag_1125"/>
      <w:r>
        <w:fldChar w:fldCharType="begin"/>
      </w:r>
      <w:r>
        <w:instrText xml:space="preserve"> HYPERLINK "http://www1.belboon.de/adtracking/01f14e0813730287620041d8.html"</w:instrText>
      </w:r>
      <w:r>
        <w:fldChar w:fldCharType="separate"/>
      </w:r>
      <w:r>
        <w:rPr>
          <w:rStyle w:val="Hyperlink"/>
        </w:rPr>
        <w:t>system,</w:t>
      </w:r>
      <w:bookmarkEnd w:id="154"/>
      <w:r>
        <w:fldChar w:fldCharType="end"/>
      </w:r>
      <w:r>
        <w:t xml:space="preserve"> jedoch ein sicheres)</w:t>
      </w:r>
      <w:bookmarkEnd w:id="153"/>
    </w:p>
    <w:p w14:paraId="70E8EBE7" w14:textId="77777777" w:rsidR="00000000" w:rsidRDefault="00000000">
      <w:pPr>
        <w:pStyle w:val="berschrift3"/>
        <w:numPr>
          <w:ilvl w:val="2"/>
          <w:numId w:val="4"/>
        </w:numPr>
      </w:pPr>
      <w:bookmarkStart w:id="155" w:name="__RefHeading__1452_1694482287"/>
      <w:bookmarkStart w:id="156" w:name="_Toc329351276"/>
      <w:bookmarkEnd w:id="155"/>
      <w:r>
        <w:t>Alternativen anbieten(zb Über das Handy Spielen)</w:t>
      </w:r>
      <w:bookmarkEnd w:id="156"/>
    </w:p>
    <w:p w14:paraId="32AEF15C" w14:textId="77777777" w:rsidR="00000000" w:rsidRDefault="00000000"/>
    <w:p w14:paraId="7C6E1462" w14:textId="77777777" w:rsidR="00000000" w:rsidRDefault="00000000"/>
    <w:p w14:paraId="2610FC1F" w14:textId="77777777" w:rsidR="00000000" w:rsidRDefault="00000000">
      <w:hyperlink r:id="rId12" w:history="1">
        <w:r>
          <w:rPr>
            <w:rStyle w:val="Hyperlink"/>
          </w:rPr>
          <w:t>http://www.philognosie.net/index.php/tip/tipview/395/</w:t>
        </w:r>
      </w:hyperlink>
    </w:p>
    <w:p w14:paraId="74A5094D" w14:textId="77777777" w:rsidR="00000000" w:rsidRDefault="00000000"/>
    <w:p w14:paraId="7A62B938" w14:textId="77777777" w:rsidR="00000000" w:rsidRDefault="00000000">
      <w:r>
        <w:t>Du spielst eine fiktive Person (solltest dich natürlich damit identifizieren) und kannst eine Vielzahl von Tätigkeiten ausüben, für die du Erfahrungs- und/oder Charakterpunkte bekommst, mit denen du ein paar Attribute skillen kannst.</w:t>
      </w:r>
    </w:p>
    <w:p w14:paraId="38688910" w14:textId="77777777" w:rsidR="00000000" w:rsidRDefault="00000000">
      <w:r>
        <w:lastRenderedPageBreak/>
        <w:t>Du schreitest hierbei auch in der Zeit voran, d.h. du wirst im Laufe der Zeit mehr Tätigkeiten vollbringen können.. Auch ein Zusammenschließen in ner Gruppe sowie Kämpfe User-User sind möglich</w:t>
      </w:r>
    </w:p>
    <w:p w14:paraId="1D5EFE0F" w14:textId="77777777" w:rsidR="00000000" w:rsidRDefault="00000000"/>
    <w:p w14:paraId="604557B8" w14:textId="77777777" w:rsidR="00000000" w:rsidRDefault="00000000">
      <w:hyperlink r:id="rId13" w:history="1">
        <w:r>
          <w:rPr>
            <w:rStyle w:val="Hyperlink"/>
          </w:rPr>
          <w:t>http://unity3d.com/unity/download/</w:t>
        </w:r>
      </w:hyperlink>
    </w:p>
    <w:p w14:paraId="5F43189D" w14:textId="77777777" w:rsidR="00000000" w:rsidRDefault="00000000">
      <w:hyperlink r:id="rId14" w:history="1">
        <w:r>
          <w:rPr>
            <w:rStyle w:val="Hyperlink"/>
          </w:rPr>
          <w:t>http://www.stonetrip.com/download.html</w:t>
        </w:r>
      </w:hyperlink>
    </w:p>
    <w:p w14:paraId="2C143905" w14:textId="77777777" w:rsidR="00000000" w:rsidRDefault="00000000">
      <w:pPr>
        <w:pStyle w:val="berschrift2"/>
      </w:pPr>
      <w:bookmarkStart w:id="157" w:name="__RefHeading__1454_1694482287"/>
      <w:bookmarkEnd w:id="157"/>
      <w:r>
        <w:t>Ein Browsergame zu entwickeln ist nicht leicht</w:t>
      </w:r>
    </w:p>
    <w:p w14:paraId="1EDC4392" w14:textId="77777777" w:rsidR="00000000" w:rsidRDefault="00000000">
      <w:pPr>
        <w:pStyle w:val="NormalWeb"/>
      </w:pPr>
      <w:r>
        <w:t>Eines vorweg: Ein Spiel wie ein Browsergame zu erstellen, ist keine leichte Aufgabe. Trotz vieler Hilfswerkzeuge benötigt es viel Fachwissen, denn auch hinter den einfachsten Spielen steckt eine teils komplexe Programmierung. Folgende Techniken sind derzeit unter anderem aktuell: </w:t>
      </w:r>
    </w:p>
    <w:p w14:paraId="0318E7D9" w14:textId="77777777" w:rsidR="00000000" w:rsidRDefault="00000000">
      <w:pPr>
        <w:numPr>
          <w:ilvl w:val="0"/>
          <w:numId w:val="5"/>
        </w:numPr>
        <w:spacing w:before="28" w:after="28" w:line="100" w:lineRule="atLeast"/>
      </w:pPr>
      <w:r>
        <w:t>Browsergames werden derzeit meist entweder in Flash oder in Silverlight entwickelt.</w:t>
      </w:r>
      <w:r>
        <w:rPr>
          <w:rStyle w:val="bullet"/>
        </w:rPr>
        <w:t>1</w:t>
      </w:r>
    </w:p>
    <w:p w14:paraId="6D831EF6" w14:textId="77777777" w:rsidR="00000000" w:rsidRDefault="00000000">
      <w:pPr>
        <w:numPr>
          <w:ilvl w:val="0"/>
          <w:numId w:val="5"/>
        </w:numPr>
        <w:spacing w:before="28" w:after="28" w:line="100" w:lineRule="atLeast"/>
        <w:rPr>
          <w:rStyle w:val="bullet"/>
        </w:rPr>
      </w:pPr>
      <w:r>
        <w:t>Neben diesen sehr verbreiteten Technologien gibt es eine Reihe von Werkzeugkästen, mit denen sich Spiele auch für den Browser entwickeln lassen (Unity3d, Torque, Shiva3d, um nur einige zu nennen). </w:t>
      </w:r>
    </w:p>
    <w:p w14:paraId="5A47A6DF" w14:textId="77777777" w:rsidR="00000000" w:rsidRDefault="00000000">
      <w:pPr>
        <w:spacing w:before="28" w:after="28"/>
        <w:ind w:left="720"/>
      </w:pPr>
      <w:r>
        <w:rPr>
          <w:rStyle w:val="bullet"/>
        </w:rPr>
        <w:t>2</w:t>
      </w:r>
    </w:p>
    <w:p w14:paraId="09D9B253" w14:textId="77777777" w:rsidR="00000000" w:rsidRDefault="00000000">
      <w:pPr>
        <w:numPr>
          <w:ilvl w:val="0"/>
          <w:numId w:val="5"/>
        </w:numPr>
        <w:spacing w:before="28" w:after="28" w:line="100" w:lineRule="atLeast"/>
      </w:pPr>
      <w:r>
        <w:t>Schlussendlich gibt es auch einige Spiele in Java und sogar JavaScript. </w:t>
      </w:r>
      <w:r>
        <w:rPr>
          <w:rStyle w:val="bullet"/>
        </w:rPr>
        <w:t>3</w:t>
      </w:r>
    </w:p>
    <w:p w14:paraId="7F9AD08C" w14:textId="77777777" w:rsidR="00000000" w:rsidRDefault="00000000">
      <w:pPr>
        <w:pStyle w:val="NormalWeb"/>
      </w:pPr>
      <w:r>
        <w:t>Die Vielfalt ist daher groß. Sie sollten sich vorher im Klaren sein, welche Anforderungen das Spiel hat und welche Technologie am besten geeignet ist.</w:t>
      </w:r>
    </w:p>
    <w:p w14:paraId="713F861D" w14:textId="77777777" w:rsidR="00000000" w:rsidRDefault="00000000">
      <w:pPr>
        <w:pStyle w:val="berschrift2"/>
      </w:pPr>
      <w:bookmarkStart w:id="158" w:name="__RefHeading__1456_1694482287"/>
      <w:bookmarkEnd w:id="158"/>
      <w:r>
        <w:t>Das Spielkonzept - oder Designdokument - erstellen</w:t>
      </w:r>
    </w:p>
    <w:p w14:paraId="2D08FF19" w14:textId="77777777" w:rsidR="00000000" w:rsidRDefault="00000000">
      <w:pPr>
        <w:pStyle w:val="NormalWeb"/>
      </w:pPr>
      <w:r>
        <w:t>Jedes Spiel startet mit der Idee:</w:t>
      </w:r>
    </w:p>
    <w:p w14:paraId="4D2F1F99" w14:textId="77777777" w:rsidR="00000000" w:rsidRDefault="00000000">
      <w:pPr>
        <w:numPr>
          <w:ilvl w:val="0"/>
          <w:numId w:val="6"/>
        </w:numPr>
        <w:spacing w:before="28" w:after="28" w:line="100" w:lineRule="atLeast"/>
      </w:pPr>
      <w:r>
        <w:t>Welchem Genre gehört das Spiel an? </w:t>
      </w:r>
      <w:r>
        <w:rPr>
          <w:rStyle w:val="bullet"/>
        </w:rPr>
        <w:t>1</w:t>
      </w:r>
    </w:p>
    <w:p w14:paraId="23DC0F4B" w14:textId="77777777" w:rsidR="00000000" w:rsidRDefault="00000000">
      <w:pPr>
        <w:numPr>
          <w:ilvl w:val="0"/>
          <w:numId w:val="6"/>
        </w:numPr>
        <w:spacing w:before="28" w:after="28" w:line="100" w:lineRule="atLeast"/>
      </w:pPr>
      <w:r>
        <w:t>Was ist die Geschichte?</w:t>
      </w:r>
      <w:r>
        <w:rPr>
          <w:rStyle w:val="bullet"/>
        </w:rPr>
        <w:t>2</w:t>
      </w:r>
    </w:p>
    <w:p w14:paraId="4C437A80" w14:textId="77777777" w:rsidR="00000000" w:rsidRDefault="00000000">
      <w:pPr>
        <w:numPr>
          <w:ilvl w:val="0"/>
          <w:numId w:val="6"/>
        </w:numPr>
        <w:spacing w:before="28" w:after="28" w:line="100" w:lineRule="atLeast"/>
      </w:pPr>
      <w:r>
        <w:t>Wer sind der/die Hauptcharaktere?</w:t>
      </w:r>
      <w:r>
        <w:rPr>
          <w:rStyle w:val="bullet"/>
        </w:rPr>
        <w:t>3</w:t>
      </w:r>
    </w:p>
    <w:p w14:paraId="53BF5A90" w14:textId="77777777" w:rsidR="00000000" w:rsidRDefault="00000000">
      <w:pPr>
        <w:numPr>
          <w:ilvl w:val="0"/>
          <w:numId w:val="6"/>
        </w:numPr>
        <w:spacing w:before="28" w:after="28" w:line="100" w:lineRule="atLeast"/>
      </w:pPr>
      <w:r>
        <w:t>Was ist die Zielgruppe (Erwachsene, Kinder, Vielspieler...)?</w:t>
      </w:r>
      <w:r>
        <w:rPr>
          <w:rStyle w:val="bullet"/>
        </w:rPr>
        <w:t>4</w:t>
      </w:r>
    </w:p>
    <w:p w14:paraId="6F022CE3" w14:textId="77777777" w:rsidR="00000000" w:rsidRDefault="00000000">
      <w:pPr>
        <w:numPr>
          <w:ilvl w:val="0"/>
          <w:numId w:val="6"/>
        </w:numPr>
        <w:spacing w:before="28" w:after="28" w:line="100" w:lineRule="atLeast"/>
      </w:pPr>
      <w:r>
        <w:t>Soll das Spiel 3D oder 2D sein?</w:t>
      </w:r>
      <w:r>
        <w:rPr>
          <w:rStyle w:val="bullet"/>
        </w:rPr>
        <w:t>5</w:t>
      </w:r>
    </w:p>
    <w:p w14:paraId="4180F3DB" w14:textId="77777777" w:rsidR="00000000" w:rsidRDefault="00000000">
      <w:pPr>
        <w:numPr>
          <w:ilvl w:val="0"/>
          <w:numId w:val="6"/>
        </w:numPr>
        <w:spacing w:before="28" w:after="28" w:line="100" w:lineRule="atLeast"/>
      </w:pPr>
      <w:r>
        <w:t>Wie sehen die Grafiken (wichtig für Look &amp; Feel) aus, wer produziert welche Sounds?</w:t>
      </w:r>
      <w:r>
        <w:rPr>
          <w:rStyle w:val="bullet"/>
        </w:rPr>
        <w:t>6</w:t>
      </w:r>
    </w:p>
    <w:p w14:paraId="0B17E7E9" w14:textId="77777777" w:rsidR="00000000" w:rsidRDefault="00000000">
      <w:pPr>
        <w:numPr>
          <w:ilvl w:val="0"/>
          <w:numId w:val="6"/>
        </w:numPr>
        <w:spacing w:before="28" w:after="28" w:line="100" w:lineRule="atLeast"/>
      </w:pPr>
      <w:r>
        <w:t>Was genau kann der Spieler wie und womit tun (Maus, Tastatur, Joystick...)?</w:t>
      </w:r>
      <w:r>
        <w:rPr>
          <w:rStyle w:val="bullet"/>
        </w:rPr>
        <w:t>7</w:t>
      </w:r>
    </w:p>
    <w:p w14:paraId="2F2896D5" w14:textId="77777777" w:rsidR="00000000" w:rsidRDefault="00000000">
      <w:pPr>
        <w:numPr>
          <w:ilvl w:val="0"/>
          <w:numId w:val="6"/>
        </w:numPr>
        <w:spacing w:before="28" w:after="28" w:line="100" w:lineRule="atLeast"/>
      </w:pPr>
      <w:r>
        <w:t>Gibt es einen Multiplayer-Modus?</w:t>
      </w:r>
      <w:r>
        <w:rPr>
          <w:rStyle w:val="bullet"/>
        </w:rPr>
        <w:t>8</w:t>
      </w:r>
    </w:p>
    <w:p w14:paraId="432F4444" w14:textId="77777777" w:rsidR="00000000" w:rsidRDefault="00000000">
      <w:pPr>
        <w:pStyle w:val="NormalWeb"/>
      </w:pPr>
      <w:r>
        <w:t>Diese wesentlichen Fragen müssen beantwortet werden, bevor man an die Programmierung denken kann. Ein Spiel zu erstellen, ist zudem auch oftmals Teamarbeit, da Programmierung und Grafikdesign meist nicht von ein und derselben Person (gerne) umgesetzt wird.</w:t>
      </w:r>
    </w:p>
    <w:p w14:paraId="075ACB35" w14:textId="77777777" w:rsidR="00000000" w:rsidRDefault="00000000">
      <w:pPr>
        <w:pStyle w:val="berschrift2"/>
      </w:pPr>
      <w:bookmarkStart w:id="159" w:name="__RefHeading__1458_1694482287"/>
      <w:bookmarkEnd w:id="159"/>
      <w:r>
        <w:t>Eigenes Browsergame erstellen - Programmierer sind klar im Vorteil</w:t>
      </w:r>
    </w:p>
    <w:p w14:paraId="41327650" w14:textId="77777777" w:rsidR="00000000" w:rsidRDefault="00000000">
      <w:pPr>
        <w:pStyle w:val="NormalWeb"/>
      </w:pPr>
      <w:r>
        <w:t>Obwohl es Werkzeuge gibt, mit denen man sehr einfache Spiele zusammenklicken kann, lassen sich die meisten Ideen nur mit Programmierung umsetzen. Und Spieleprogrammierung ist oft eine der schwersten "Arten der Programmierung", da es hier nicht nur um Grafikprogrammierung geht, sondern so viele andere Bereiche involviert sind (künstliche Intelligenz, Multiplayer usw.).</w:t>
      </w:r>
    </w:p>
    <w:p w14:paraId="47F1AE88" w14:textId="77777777" w:rsidR="00000000" w:rsidRDefault="00000000">
      <w:pPr>
        <w:numPr>
          <w:ilvl w:val="0"/>
          <w:numId w:val="7"/>
        </w:numPr>
        <w:spacing w:before="28" w:after="28" w:line="100" w:lineRule="atLeast"/>
      </w:pPr>
      <w:r>
        <w:t xml:space="preserve">Flash: Flash ist als Entwicklerwerkzeug für Anfänger gut geeignet, denn es verbindet sowohl grafische Elemente als auch die Programmierung. Die Verbindung macht es meist leicht und verständlich, wie Grafiken auf dem Bildschirm platziert und bewegt werden, wie man Sound-Effekte verwendet, Menüs erstellt und eine Interaktion </w:t>
      </w:r>
      <w:r>
        <w:lastRenderedPageBreak/>
        <w:t>ermöglicht. Flash wird mit Actionscript programmiert, das einer recht umfangreichen Sprache entspricht, mit der eine Vielzahl an Funktionalitäten möglich ist.</w:t>
      </w:r>
      <w:r>
        <w:rPr>
          <w:rStyle w:val="bullet"/>
        </w:rPr>
        <w:t>1</w:t>
      </w:r>
    </w:p>
    <w:p w14:paraId="1DC17E96" w14:textId="77777777" w:rsidR="00000000" w:rsidRDefault="00000000">
      <w:pPr>
        <w:numPr>
          <w:ilvl w:val="0"/>
          <w:numId w:val="7"/>
        </w:numPr>
        <w:spacing w:before="28" w:after="28" w:line="100" w:lineRule="atLeast"/>
      </w:pPr>
      <w:r>
        <w:t>Andere SDKs (Software Development Kits): Wer mehr möchte, kann SDKs anderer Hersteller verwenden, die den Funktionsumfang deutlich erweitern (z.B. um komplexe 3D-Welten, welche in Browsergames auch immer beliebter werden etc. zu erstellen). </w:t>
      </w:r>
      <w:r>
        <w:rPr>
          <w:rStyle w:val="bullet"/>
        </w:rPr>
        <w:t>2</w:t>
      </w:r>
    </w:p>
    <w:p w14:paraId="2321F88A" w14:textId="77777777" w:rsidR="00000000" w:rsidRDefault="00000000">
      <w:pPr>
        <w:pStyle w:val="NormalWeb"/>
      </w:pPr>
      <w:r>
        <w:t>Fangen Sie daher am besten mit einem Entwicklungswerkzeug an und setzen Sie zunächst einfache Ideen um. Im Zuge der Zeit werden Sie besser in der Programmierung.</w:t>
      </w:r>
    </w:p>
    <w:p w14:paraId="69489AE0" w14:textId="77777777" w:rsidR="00DD3DDA" w:rsidRDefault="00DD3DDA"/>
    <w:sectPr w:rsidR="00DD3DDA">
      <w:type w:val="continuous"/>
      <w:pgSz w:w="11906" w:h="16838"/>
      <w:pgMar w:top="1417" w:right="1417" w:bottom="1134" w:left="1417" w:header="720" w:footer="720" w:gutter="0"/>
      <w:cols w:space="720"/>
      <w:formProt w:val="0"/>
      <w:docGrid w:linePitch="36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330">
    <w:charset w:val="00"/>
    <w:family w:val="auto"/>
    <w:pitch w:val="variable"/>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1"/>
    <w:lvl w:ilvl="0">
      <w:start w:val="1"/>
      <w:numFmt w:val="decimal"/>
      <w:lvlText w:val="%1."/>
      <w:lvlJc w:val="left"/>
      <w:pPr>
        <w:tabs>
          <w:tab w:val="num" w:pos="0"/>
        </w:tabs>
        <w:ind w:left="720" w:hanging="360"/>
      </w:pPr>
    </w:lvl>
    <w:lvl w:ilvl="1">
      <w:start w:val="1"/>
      <w:numFmt w:val="decimal"/>
      <w:lvlText w:val="%1.%2."/>
      <w:lvlJc w:val="left"/>
      <w:pPr>
        <w:tabs>
          <w:tab w:val="num" w:pos="0"/>
        </w:tabs>
        <w:ind w:left="1572" w:hanging="720"/>
      </w:pPr>
    </w:lvl>
    <w:lvl w:ilvl="2">
      <w:start w:val="1"/>
      <w:numFmt w:val="decimal"/>
      <w:lvlText w:val="%1.%2.%3."/>
      <w:lvlJc w:val="left"/>
      <w:pPr>
        <w:tabs>
          <w:tab w:val="num" w:pos="0"/>
        </w:tabs>
        <w:ind w:left="1855" w:hanging="720"/>
      </w:pPr>
    </w:lvl>
    <w:lvl w:ilvl="3">
      <w:start w:val="1"/>
      <w:numFmt w:val="decimal"/>
      <w:lvlText w:val="%1.%2.%3.%4."/>
      <w:lvlJc w:val="left"/>
      <w:pPr>
        <w:tabs>
          <w:tab w:val="num" w:pos="0"/>
        </w:tabs>
        <w:ind w:left="2499" w:hanging="1080"/>
      </w:pPr>
    </w:lvl>
    <w:lvl w:ilvl="4">
      <w:start w:val="1"/>
      <w:numFmt w:val="decimal"/>
      <w:lvlText w:val="%1.%2.%3.%4.%5."/>
      <w:lvlJc w:val="left"/>
      <w:pPr>
        <w:tabs>
          <w:tab w:val="num" w:pos="0"/>
        </w:tabs>
        <w:ind w:left="1800" w:hanging="144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2" w15:restartNumberingAfterBreak="0">
    <w:nsid w:val="00000003"/>
    <w:multiLevelType w:val="multilevel"/>
    <w:tmpl w:val="00000003"/>
    <w:name w:val="WWNum2"/>
    <w:lvl w:ilvl="0">
      <w:start w:val="11"/>
      <w:numFmt w:val="decimal"/>
      <w:lvlText w:val="%1"/>
      <w:lvlJc w:val="left"/>
      <w:pPr>
        <w:tabs>
          <w:tab w:val="num" w:pos="0"/>
        </w:tabs>
        <w:ind w:left="660" w:hanging="660"/>
      </w:pPr>
    </w:lvl>
    <w:lvl w:ilvl="1">
      <w:start w:val="7"/>
      <w:numFmt w:val="decimal"/>
      <w:lvlText w:val="%1.%2"/>
      <w:lvlJc w:val="left"/>
      <w:pPr>
        <w:tabs>
          <w:tab w:val="num" w:pos="0"/>
        </w:tabs>
        <w:ind w:left="1162" w:hanging="660"/>
      </w:pPr>
    </w:lvl>
    <w:lvl w:ilvl="2">
      <w:start w:val="1"/>
      <w:numFmt w:val="decimal"/>
      <w:lvlText w:val="%1.%2.%3"/>
      <w:lvlJc w:val="left"/>
      <w:pPr>
        <w:tabs>
          <w:tab w:val="num" w:pos="0"/>
        </w:tabs>
        <w:ind w:left="1724" w:hanging="720"/>
      </w:pPr>
    </w:lvl>
    <w:lvl w:ilvl="3">
      <w:start w:val="1"/>
      <w:numFmt w:val="decimal"/>
      <w:lvlText w:val="%1.%2.%3.%4"/>
      <w:lvlJc w:val="left"/>
      <w:pPr>
        <w:tabs>
          <w:tab w:val="num" w:pos="0"/>
        </w:tabs>
        <w:ind w:left="2226" w:hanging="720"/>
      </w:pPr>
    </w:lvl>
    <w:lvl w:ilvl="4">
      <w:start w:val="1"/>
      <w:numFmt w:val="decimal"/>
      <w:lvlText w:val="%1.%2.%3.%4.%5"/>
      <w:lvlJc w:val="left"/>
      <w:pPr>
        <w:tabs>
          <w:tab w:val="num" w:pos="0"/>
        </w:tabs>
        <w:ind w:left="3088" w:hanging="1080"/>
      </w:pPr>
    </w:lvl>
    <w:lvl w:ilvl="5">
      <w:start w:val="1"/>
      <w:numFmt w:val="decimal"/>
      <w:lvlText w:val="%1.%2.%3.%4.%5.%6"/>
      <w:lvlJc w:val="left"/>
      <w:pPr>
        <w:tabs>
          <w:tab w:val="num" w:pos="0"/>
        </w:tabs>
        <w:ind w:left="3590" w:hanging="1080"/>
      </w:pPr>
    </w:lvl>
    <w:lvl w:ilvl="6">
      <w:start w:val="1"/>
      <w:numFmt w:val="decimal"/>
      <w:lvlText w:val="%1.%2.%3.%4.%5.%6.%7"/>
      <w:lvlJc w:val="left"/>
      <w:pPr>
        <w:tabs>
          <w:tab w:val="num" w:pos="0"/>
        </w:tabs>
        <w:ind w:left="4452" w:hanging="1440"/>
      </w:pPr>
    </w:lvl>
    <w:lvl w:ilvl="7">
      <w:start w:val="1"/>
      <w:numFmt w:val="decimal"/>
      <w:lvlText w:val="%1.%2.%3.%4.%5.%6.%7.%8"/>
      <w:lvlJc w:val="left"/>
      <w:pPr>
        <w:tabs>
          <w:tab w:val="num" w:pos="0"/>
        </w:tabs>
        <w:ind w:left="5314" w:hanging="1800"/>
      </w:pPr>
    </w:lvl>
    <w:lvl w:ilvl="8">
      <w:start w:val="1"/>
      <w:numFmt w:val="decimal"/>
      <w:lvlText w:val="%1.%2.%3.%4.%5.%6.%7.%8.%9"/>
      <w:lvlJc w:val="left"/>
      <w:pPr>
        <w:tabs>
          <w:tab w:val="num" w:pos="0"/>
        </w:tabs>
        <w:ind w:left="5816" w:hanging="1800"/>
      </w:pPr>
    </w:lvl>
  </w:abstractNum>
  <w:abstractNum w:abstractNumId="3" w15:restartNumberingAfterBreak="0">
    <w:nsid w:val="00000004"/>
    <w:multiLevelType w:val="multilevel"/>
    <w:tmpl w:val="00000004"/>
    <w:name w:val="WWNum3"/>
    <w:lvl w:ilvl="0">
      <w:start w:val="11"/>
      <w:numFmt w:val="decimal"/>
      <w:lvlText w:val="%1."/>
      <w:lvlJc w:val="left"/>
      <w:pPr>
        <w:tabs>
          <w:tab w:val="num" w:pos="0"/>
        </w:tabs>
        <w:ind w:left="720" w:hanging="720"/>
      </w:pPr>
    </w:lvl>
    <w:lvl w:ilvl="1">
      <w:start w:val="7"/>
      <w:numFmt w:val="decimal"/>
      <w:lvlText w:val="%1.%2."/>
      <w:lvlJc w:val="left"/>
      <w:pPr>
        <w:tabs>
          <w:tab w:val="num" w:pos="0"/>
        </w:tabs>
        <w:ind w:left="1222" w:hanging="720"/>
      </w:pPr>
    </w:lvl>
    <w:lvl w:ilvl="2">
      <w:start w:val="2"/>
      <w:numFmt w:val="decimal"/>
      <w:lvlText w:val="%1.%2.%3."/>
      <w:lvlJc w:val="left"/>
      <w:pPr>
        <w:tabs>
          <w:tab w:val="num" w:pos="0"/>
        </w:tabs>
        <w:ind w:left="1724" w:hanging="720"/>
      </w:pPr>
    </w:lvl>
    <w:lvl w:ilvl="3">
      <w:start w:val="1"/>
      <w:numFmt w:val="lowerLetter"/>
      <w:lvlText w:val="%1.%2.%3.%4."/>
      <w:lvlJc w:val="left"/>
      <w:pPr>
        <w:tabs>
          <w:tab w:val="num" w:pos="0"/>
        </w:tabs>
        <w:ind w:left="2586" w:hanging="1080"/>
      </w:pPr>
    </w:lvl>
    <w:lvl w:ilvl="4">
      <w:start w:val="1"/>
      <w:numFmt w:val="decimal"/>
      <w:lvlText w:val="%1.%2.%3.%4.%5."/>
      <w:lvlJc w:val="left"/>
      <w:pPr>
        <w:tabs>
          <w:tab w:val="num" w:pos="0"/>
        </w:tabs>
        <w:ind w:left="3088" w:hanging="1080"/>
      </w:pPr>
    </w:lvl>
    <w:lvl w:ilvl="5">
      <w:start w:val="1"/>
      <w:numFmt w:val="decimal"/>
      <w:lvlText w:val="%1.%2.%3.%4.%5.%6."/>
      <w:lvlJc w:val="left"/>
      <w:pPr>
        <w:tabs>
          <w:tab w:val="num" w:pos="0"/>
        </w:tabs>
        <w:ind w:left="3950" w:hanging="1440"/>
      </w:pPr>
    </w:lvl>
    <w:lvl w:ilvl="6">
      <w:start w:val="1"/>
      <w:numFmt w:val="decimal"/>
      <w:lvlText w:val="%1.%2.%3.%4.%5.%6.%7."/>
      <w:lvlJc w:val="left"/>
      <w:pPr>
        <w:tabs>
          <w:tab w:val="num" w:pos="0"/>
        </w:tabs>
        <w:ind w:left="4452" w:hanging="1440"/>
      </w:pPr>
    </w:lvl>
    <w:lvl w:ilvl="7">
      <w:start w:val="1"/>
      <w:numFmt w:val="decimal"/>
      <w:lvlText w:val="%1.%2.%3.%4.%5.%6.%7.%8."/>
      <w:lvlJc w:val="left"/>
      <w:pPr>
        <w:tabs>
          <w:tab w:val="num" w:pos="0"/>
        </w:tabs>
        <w:ind w:left="5314" w:hanging="1800"/>
      </w:pPr>
    </w:lvl>
    <w:lvl w:ilvl="8">
      <w:start w:val="1"/>
      <w:numFmt w:val="decimal"/>
      <w:lvlText w:val="%1.%2.%3.%4.%5.%6.%7.%8.%9."/>
      <w:lvlJc w:val="left"/>
      <w:pPr>
        <w:tabs>
          <w:tab w:val="num" w:pos="0"/>
        </w:tabs>
        <w:ind w:left="5816" w:hanging="1800"/>
      </w:pPr>
    </w:lvl>
  </w:abstractNum>
  <w:abstractNum w:abstractNumId="4" w15:restartNumberingAfterBreak="0">
    <w:nsid w:val="00000005"/>
    <w:multiLevelType w:val="multilevel"/>
    <w:tmpl w:val="00000005"/>
    <w:name w:val="WWNum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15:restartNumberingAfterBreak="0">
    <w:nsid w:val="00000006"/>
    <w:multiLevelType w:val="multilevel"/>
    <w:tmpl w:val="00000006"/>
    <w:name w:val="WWNum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 w15:restartNumberingAfterBreak="0">
    <w:nsid w:val="00000007"/>
    <w:multiLevelType w:val="multilevel"/>
    <w:tmpl w:val="00000007"/>
    <w:name w:val="WW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16cid:durableId="665716109">
    <w:abstractNumId w:val="0"/>
  </w:num>
  <w:num w:numId="2" w16cid:durableId="808547424">
    <w:abstractNumId w:val="1"/>
  </w:num>
  <w:num w:numId="3" w16cid:durableId="1551965101">
    <w:abstractNumId w:val="2"/>
  </w:num>
  <w:num w:numId="4" w16cid:durableId="2000963918">
    <w:abstractNumId w:val="3"/>
  </w:num>
  <w:num w:numId="5" w16cid:durableId="1764646136">
    <w:abstractNumId w:val="4"/>
  </w:num>
  <w:num w:numId="6" w16cid:durableId="1752240517">
    <w:abstractNumId w:val="5"/>
  </w:num>
  <w:num w:numId="7" w16cid:durableId="1278870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dit="forms" w:enforcement="1"/>
  <w:defaultTabStop w:val="708"/>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4AE4"/>
    <w:rsid w:val="00262B59"/>
    <w:rsid w:val="006B4AE4"/>
    <w:rsid w:val="00DD3D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CBEED0F"/>
  <w15:chartTrackingRefBased/>
  <w15:docId w15:val="{50B1C1FD-1ED7-4403-B6A9-816A2205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spacing w:after="200" w:line="312" w:lineRule="auto"/>
    </w:pPr>
    <w:rPr>
      <w:rFonts w:ascii="Arial" w:eastAsia="SimSun" w:hAnsi="Arial" w:cs="Calibri"/>
      <w:kern w:val="1"/>
      <w:sz w:val="22"/>
      <w:szCs w:val="22"/>
      <w:lang w:eastAsia="ar-SA"/>
    </w:rPr>
  </w:style>
  <w:style w:type="paragraph" w:styleId="berschrift1">
    <w:name w:val="heading 1"/>
    <w:basedOn w:val="Standard"/>
    <w:next w:val="Textkrper"/>
    <w:qFormat/>
    <w:pPr>
      <w:keepNext/>
      <w:keepLines/>
      <w:spacing w:before="480" w:after="0"/>
      <w:outlineLvl w:val="0"/>
    </w:pPr>
    <w:rPr>
      <w:rFonts w:ascii="Cambria" w:hAnsi="Cambria" w:cs="font1330"/>
      <w:b/>
      <w:bCs/>
      <w:color w:val="365F91"/>
      <w:sz w:val="28"/>
      <w:szCs w:val="28"/>
    </w:rPr>
  </w:style>
  <w:style w:type="paragraph" w:styleId="berschrift2">
    <w:name w:val="heading 2"/>
    <w:basedOn w:val="Standard"/>
    <w:next w:val="Textkrper"/>
    <w:qFormat/>
    <w:pPr>
      <w:keepNext/>
      <w:keepLines/>
      <w:numPr>
        <w:ilvl w:val="1"/>
        <w:numId w:val="1"/>
      </w:numPr>
      <w:spacing w:before="200" w:after="0"/>
      <w:outlineLvl w:val="1"/>
    </w:pPr>
    <w:rPr>
      <w:rFonts w:ascii="Cambria" w:hAnsi="Cambria" w:cs="font1330"/>
      <w:b/>
      <w:bCs/>
      <w:color w:val="4F81BD"/>
      <w:sz w:val="26"/>
      <w:szCs w:val="26"/>
    </w:rPr>
  </w:style>
  <w:style w:type="paragraph" w:styleId="berschrift3">
    <w:name w:val="heading 3"/>
    <w:basedOn w:val="Standard"/>
    <w:next w:val="Textkrper"/>
    <w:qFormat/>
    <w:pPr>
      <w:keepNext/>
      <w:keepLines/>
      <w:numPr>
        <w:ilvl w:val="2"/>
        <w:numId w:val="1"/>
      </w:numPr>
      <w:spacing w:before="200" w:after="0"/>
      <w:outlineLvl w:val="2"/>
    </w:pPr>
    <w:rPr>
      <w:rFonts w:ascii="Cambria" w:hAnsi="Cambria" w:cs="font1330"/>
      <w:b/>
      <w:bCs/>
      <w:color w:val="4F81BD"/>
    </w:rPr>
  </w:style>
  <w:style w:type="paragraph" w:styleId="berschrift4">
    <w:name w:val="heading 4"/>
    <w:basedOn w:val="Standard"/>
    <w:next w:val="Textkrper"/>
    <w:qFormat/>
    <w:pPr>
      <w:keepNext/>
      <w:keepLines/>
      <w:numPr>
        <w:ilvl w:val="3"/>
        <w:numId w:val="1"/>
      </w:numPr>
      <w:spacing w:before="200" w:after="0"/>
      <w:outlineLvl w:val="3"/>
    </w:pPr>
    <w:rPr>
      <w:rFonts w:ascii="Cambria" w:hAnsi="Cambria" w:cs="font1330"/>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DefaultParagraphFont">
    <w:name w:val="Default Paragraph Font"/>
  </w:style>
  <w:style w:type="character" w:customStyle="1" w:styleId="berschrift1Zchn">
    <w:name w:val="Überschrift 1 Zchn"/>
    <w:rPr>
      <w:rFonts w:ascii="Cambria" w:hAnsi="Cambria" w:cs="font1330"/>
      <w:b/>
      <w:bCs/>
      <w:color w:val="365F91"/>
      <w:sz w:val="28"/>
      <w:szCs w:val="28"/>
    </w:rPr>
  </w:style>
  <w:style w:type="character" w:customStyle="1" w:styleId="berschrift2Zchn">
    <w:name w:val="Überschrift 2 Zchn"/>
    <w:rPr>
      <w:rFonts w:ascii="Cambria" w:hAnsi="Cambria" w:cs="font1330"/>
      <w:b/>
      <w:bCs/>
      <w:color w:val="4F81BD"/>
      <w:sz w:val="26"/>
      <w:szCs w:val="26"/>
    </w:rPr>
  </w:style>
  <w:style w:type="character" w:styleId="Hyperlink">
    <w:name w:val="Hyperlink"/>
    <w:rPr>
      <w:color w:val="0000FF"/>
      <w:u w:val="single"/>
      <w:lang/>
    </w:rPr>
  </w:style>
  <w:style w:type="character" w:customStyle="1" w:styleId="SprechblasentextZchn">
    <w:name w:val="Sprechblasentext Zchn"/>
    <w:rPr>
      <w:rFonts w:ascii="Tahoma" w:hAnsi="Tahoma" w:cs="Tahoma"/>
      <w:sz w:val="16"/>
      <w:szCs w:val="16"/>
    </w:rPr>
  </w:style>
  <w:style w:type="character" w:customStyle="1" w:styleId="berschrift3Zchn">
    <w:name w:val="Überschrift 3 Zchn"/>
    <w:rPr>
      <w:rFonts w:ascii="Cambria" w:hAnsi="Cambria" w:cs="font1330"/>
      <w:b/>
      <w:bCs/>
      <w:color w:val="4F81BD"/>
    </w:rPr>
  </w:style>
  <w:style w:type="character" w:customStyle="1" w:styleId="berschrift4Zchn">
    <w:name w:val="Überschrift 4 Zchn"/>
    <w:rPr>
      <w:rFonts w:ascii="Cambria" w:hAnsi="Cambria" w:cs="font1330"/>
      <w:b/>
      <w:bCs/>
      <w:i/>
      <w:iCs/>
      <w:color w:val="4F81BD"/>
    </w:rPr>
  </w:style>
  <w:style w:type="character" w:customStyle="1" w:styleId="bullet">
    <w:name w:val="bullet"/>
    <w:basedOn w:val="DefaultParagraphFont"/>
  </w:style>
  <w:style w:type="character" w:customStyle="1" w:styleId="ListLabel1">
    <w:name w:val="ListLabel 1"/>
    <w:rPr>
      <w:sz w:val="20"/>
    </w:rPr>
  </w:style>
  <w:style w:type="paragraph" w:customStyle="1" w:styleId="berschrift">
    <w:name w:val="Überschrift"/>
    <w:basedOn w:val="Standard"/>
    <w:next w:val="Textkrper"/>
    <w:pPr>
      <w:keepNext/>
      <w:spacing w:before="240" w:after="120"/>
    </w:pPr>
    <w:rPr>
      <w:rFonts w:eastAsia="Microsoft YaHei" w:cs="Mangal"/>
      <w:sz w:val="28"/>
      <w:szCs w:val="28"/>
    </w:rPr>
  </w:style>
  <w:style w:type="paragraph" w:styleId="Textkrper">
    <w:name w:val="Body Text"/>
    <w:basedOn w:val="Standard"/>
    <w:pPr>
      <w:spacing w:after="120"/>
    </w:pPr>
  </w:style>
  <w:style w:type="paragraph" w:styleId="Liste">
    <w:name w:val="List"/>
    <w:basedOn w:val="Textkrper"/>
    <w:rPr>
      <w:rFonts w:cs="Mangal"/>
    </w:rPr>
  </w:style>
  <w:style w:type="paragraph" w:customStyle="1" w:styleId="Beschriftung1">
    <w:name w:val="Beschriftung1"/>
    <w:basedOn w:val="Standard"/>
    <w:pPr>
      <w:suppressLineNumbers/>
      <w:spacing w:before="120" w:after="120"/>
    </w:pPr>
    <w:rPr>
      <w:rFonts w:cs="Mangal"/>
      <w:i/>
      <w:iCs/>
      <w:sz w:val="24"/>
      <w:szCs w:val="24"/>
    </w:rPr>
  </w:style>
  <w:style w:type="paragraph" w:customStyle="1" w:styleId="Verzeichnis">
    <w:name w:val="Verzeichnis"/>
    <w:basedOn w:val="Standard"/>
    <w:pPr>
      <w:suppressLineNumbers/>
    </w:pPr>
    <w:rPr>
      <w:rFonts w:cs="Mangal"/>
    </w:rPr>
  </w:style>
  <w:style w:type="paragraph" w:customStyle="1" w:styleId="Formatvorlage1">
    <w:name w:val="Formatvorlage1"/>
    <w:basedOn w:val="Standard"/>
  </w:style>
  <w:style w:type="paragraph" w:customStyle="1" w:styleId="Formatvorlage2">
    <w:name w:val="Formatvorlage2"/>
    <w:basedOn w:val="Standard"/>
  </w:style>
  <w:style w:type="paragraph" w:customStyle="1" w:styleId="Inhaltsverzeichnisberschrift">
    <w:name w:val="Inhaltsverzeichnis Überschrift"/>
    <w:basedOn w:val="berschrift1"/>
    <w:pPr>
      <w:suppressLineNumbers/>
      <w:spacing w:line="276" w:lineRule="auto"/>
    </w:pPr>
    <w:rPr>
      <w:sz w:val="32"/>
      <w:szCs w:val="32"/>
    </w:rPr>
  </w:style>
  <w:style w:type="paragraph" w:styleId="Verzeichnis1">
    <w:name w:val="toc 1"/>
    <w:basedOn w:val="Standard"/>
    <w:pPr>
      <w:tabs>
        <w:tab w:val="right" w:leader="dot" w:pos="9638"/>
      </w:tabs>
      <w:spacing w:after="100"/>
    </w:pPr>
  </w:style>
  <w:style w:type="paragraph" w:styleId="Verzeichnis2">
    <w:name w:val="toc 2"/>
    <w:basedOn w:val="Standard"/>
    <w:pPr>
      <w:tabs>
        <w:tab w:val="right" w:leader="dot" w:pos="9355"/>
      </w:tabs>
      <w:spacing w:after="100"/>
      <w:ind w:left="220"/>
    </w:pPr>
  </w:style>
  <w:style w:type="paragraph" w:customStyle="1" w:styleId="BalloonText">
    <w:name w:val="Balloon Text"/>
    <w:basedOn w:val="Standard"/>
    <w:pPr>
      <w:spacing w:after="0" w:line="100" w:lineRule="atLeast"/>
    </w:pPr>
    <w:rPr>
      <w:rFonts w:ascii="Tahoma" w:hAnsi="Tahoma" w:cs="Tahoma"/>
      <w:sz w:val="16"/>
      <w:szCs w:val="16"/>
    </w:rPr>
  </w:style>
  <w:style w:type="paragraph" w:customStyle="1" w:styleId="ListParagraph">
    <w:name w:val="List Paragraph"/>
    <w:basedOn w:val="Standard"/>
    <w:pPr>
      <w:ind w:left="720"/>
    </w:pPr>
  </w:style>
  <w:style w:type="paragraph" w:styleId="Verzeichnis3">
    <w:name w:val="toc 3"/>
    <w:basedOn w:val="Standard"/>
    <w:pPr>
      <w:tabs>
        <w:tab w:val="right" w:leader="dot" w:pos="9072"/>
      </w:tabs>
      <w:spacing w:after="100"/>
      <w:ind w:left="440"/>
    </w:pPr>
  </w:style>
  <w:style w:type="paragraph" w:customStyle="1" w:styleId="NormalWeb">
    <w:name w:val="Normal (Web)"/>
    <w:basedOn w:val="Standard"/>
    <w:pPr>
      <w:spacing w:before="28" w:after="28" w:line="100" w:lineRule="atLeas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g.de/tb/a/r/geschichte/neandertaler-leben-kenntnisse/4309804/" TargetMode="External"/><Relationship Id="rId13" Type="http://schemas.openxmlformats.org/officeDocument/2006/relationships/hyperlink" Target="http://unity3d.com/unity/download/" TargetMode="External"/><Relationship Id="rId3" Type="http://schemas.openxmlformats.org/officeDocument/2006/relationships/settings" Target="settings.xml"/><Relationship Id="rId7" Type="http://schemas.openxmlformats.org/officeDocument/2006/relationships/hyperlink" Target="http://nibis.ni.schule.de/~gs-mo/steinzeit.html" TargetMode="External"/><Relationship Id="rId12" Type="http://schemas.openxmlformats.org/officeDocument/2006/relationships/hyperlink" Target="http://www.philognosie.net/index.php/tip/tipview/3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de.wikipedia.org/wiki/Steinzeit" TargetMode="External"/><Relationship Id="rId11" Type="http://schemas.openxmlformats.org/officeDocument/2006/relationships/hyperlink" Target="http://de.wikipedia.org/wiki/Nussfrucht" TargetMode="External"/><Relationship Id="rId5" Type="http://schemas.openxmlformats.org/officeDocument/2006/relationships/hyperlink" Target="http://www.swr.de/steinzeit/html/DAS_EXPERIMENT.html" TargetMode="External"/><Relationship Id="rId15" Type="http://schemas.openxmlformats.org/officeDocument/2006/relationships/fontTable" Target="fontTable.xml"/><Relationship Id="rId10" Type="http://schemas.openxmlformats.org/officeDocument/2006/relationships/hyperlink" Target="http://www.knoess.de/pilze/essbar.htm" TargetMode="External"/><Relationship Id="rId4" Type="http://schemas.openxmlformats.org/officeDocument/2006/relationships/webSettings" Target="webSettings.xml"/><Relationship Id="rId9" Type="http://schemas.openxmlformats.org/officeDocument/2006/relationships/hyperlink" Target="http://www.duisburg.de/vv/ob_6/medien/4200-2_Lesekartei_Steinzeit.pdf" TargetMode="External"/><Relationship Id="rId14" Type="http://schemas.openxmlformats.org/officeDocument/2006/relationships/hyperlink" Target="http://www.stonetrip.com/download.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2940</Words>
  <Characters>18525</Characters>
  <Application>Microsoft Office Word</Application>
  <DocSecurity>0</DocSecurity>
  <Lines>154</Lines>
  <Paragraphs>42</Paragraphs>
  <ScaleCrop>false</ScaleCrop>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o1504c2</dc:creator>
  <cp:keywords/>
  <cp:lastModifiedBy>Allwang, Markus (FT D EVO PRD DEV3 1)</cp:lastModifiedBy>
  <cp:revision>2</cp:revision>
  <cp:lastPrinted>1601-01-01T00:00:00Z</cp:lastPrinted>
  <dcterms:created xsi:type="dcterms:W3CDTF">2026-10-12T19:25:00Z</dcterms:created>
  <dcterms:modified xsi:type="dcterms:W3CDTF">2026-10-12T19:25:00Z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Deutsche Bundesbank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